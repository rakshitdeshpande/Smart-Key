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560E2" w14:textId="7233C61A" w:rsidR="000F260C" w:rsidRDefault="000F260C" w:rsidP="00BF3AA5">
      <w:pPr>
        <w:spacing w:after="0"/>
        <w:rPr>
          <w:rFonts w:ascii="Times New Roman" w:eastAsia="Times New Roman" w:hAnsi="Times New Roman" w:cs="Times New Roman"/>
          <w:b/>
          <w:sz w:val="24"/>
          <w:szCs w:val="24"/>
        </w:rPr>
      </w:pPr>
      <w:bookmarkStart w:id="0" w:name="_Hlk21719848"/>
      <w:bookmarkEnd w:id="0"/>
    </w:p>
    <w:p w14:paraId="60629B29" w14:textId="77777777" w:rsidR="000F260C" w:rsidRPr="00357CB5" w:rsidRDefault="000F260C" w:rsidP="000F260C">
      <w:pPr>
        <w:spacing w:after="0"/>
        <w:jc w:val="center"/>
        <w:rPr>
          <w:rFonts w:ascii="Times New Roman" w:eastAsia="Times New Roman" w:hAnsi="Times New Roman" w:cs="Times New Roman"/>
          <w:b/>
          <w:color w:val="2F5496" w:themeColor="accent1" w:themeShade="BF"/>
          <w:sz w:val="32"/>
          <w:szCs w:val="32"/>
        </w:rPr>
      </w:pPr>
      <w:r w:rsidRPr="00357CB5">
        <w:rPr>
          <w:rFonts w:ascii="Times New Roman" w:eastAsia="Times New Roman" w:hAnsi="Times New Roman" w:cs="Times New Roman"/>
          <w:b/>
          <w:color w:val="2F5496" w:themeColor="accent1" w:themeShade="BF"/>
          <w:sz w:val="32"/>
          <w:szCs w:val="32"/>
        </w:rPr>
        <w:t>THE NATIONAL INSTITUTE OF ENGINEERING, MYSURU</w:t>
      </w:r>
    </w:p>
    <w:p w14:paraId="34B235AA" w14:textId="77777777" w:rsidR="00BF3AA5" w:rsidRPr="00357CB5" w:rsidRDefault="00BF3AA5" w:rsidP="00BF3AA5">
      <w:pPr>
        <w:jc w:val="center"/>
        <w:rPr>
          <w:rFonts w:ascii="Times New Roman" w:hAnsi="Times New Roman" w:cs="Times New Roman"/>
          <w:b/>
          <w:bCs/>
          <w:color w:val="2F5496" w:themeColor="accent1" w:themeShade="BF"/>
          <w:sz w:val="28"/>
          <w:szCs w:val="28"/>
        </w:rPr>
      </w:pPr>
    </w:p>
    <w:p w14:paraId="189CC8C8" w14:textId="33C18769" w:rsidR="00BF3AA5" w:rsidRPr="002A543A" w:rsidRDefault="00BF3AA5" w:rsidP="00BF3AA5">
      <w:pPr>
        <w:jc w:val="center"/>
        <w:rPr>
          <w:rFonts w:ascii="Times New Roman" w:hAnsi="Times New Roman" w:cs="Times New Roman"/>
          <w:b/>
          <w:bCs/>
          <w:color w:val="000000" w:themeColor="text1"/>
          <w:sz w:val="28"/>
          <w:szCs w:val="28"/>
        </w:rPr>
      </w:pPr>
      <w:r w:rsidRPr="002A543A">
        <w:rPr>
          <w:rFonts w:ascii="Times New Roman" w:hAnsi="Times New Roman" w:cs="Times New Roman"/>
          <w:b/>
          <w:bCs/>
          <w:color w:val="000000" w:themeColor="text1"/>
          <w:sz w:val="28"/>
          <w:szCs w:val="28"/>
        </w:rPr>
        <w:t>IOT AND APPLICATION</w:t>
      </w:r>
    </w:p>
    <w:p w14:paraId="22749A04" w14:textId="30F5A07F" w:rsidR="00BF3AA5" w:rsidRPr="002A543A" w:rsidRDefault="00BF3AA5" w:rsidP="00BF3AA5">
      <w:pPr>
        <w:jc w:val="center"/>
        <w:rPr>
          <w:rFonts w:ascii="Times New Roman" w:hAnsi="Times New Roman" w:cs="Times New Roman"/>
          <w:b/>
          <w:bCs/>
          <w:color w:val="000000" w:themeColor="text1"/>
          <w:sz w:val="28"/>
          <w:szCs w:val="28"/>
        </w:rPr>
      </w:pPr>
      <w:r w:rsidRPr="002A543A">
        <w:rPr>
          <w:rFonts w:ascii="Times New Roman" w:hAnsi="Times New Roman" w:cs="Times New Roman"/>
          <w:b/>
          <w:bCs/>
          <w:color w:val="000000" w:themeColor="text1"/>
          <w:sz w:val="28"/>
          <w:szCs w:val="28"/>
        </w:rPr>
        <w:t>(Industry driven</w:t>
      </w:r>
      <w:r w:rsidR="00BD0F6E" w:rsidRPr="002A543A">
        <w:rPr>
          <w:rFonts w:ascii="Times New Roman" w:hAnsi="Times New Roman" w:cs="Times New Roman"/>
          <w:b/>
          <w:bCs/>
          <w:color w:val="000000" w:themeColor="text1"/>
          <w:sz w:val="28"/>
          <w:szCs w:val="28"/>
        </w:rPr>
        <w:t xml:space="preserve"> -</w:t>
      </w:r>
      <w:r w:rsidRPr="002A543A">
        <w:rPr>
          <w:rFonts w:ascii="Times New Roman" w:hAnsi="Times New Roman" w:cs="Times New Roman"/>
          <w:b/>
          <w:bCs/>
          <w:color w:val="000000" w:themeColor="text1"/>
          <w:sz w:val="28"/>
          <w:szCs w:val="28"/>
        </w:rPr>
        <w:t xml:space="preserve"> NOKIA)</w:t>
      </w:r>
    </w:p>
    <w:p w14:paraId="33E95032" w14:textId="77777777" w:rsidR="00BF3AA5" w:rsidRPr="00357CB5" w:rsidRDefault="00BF3AA5" w:rsidP="00BF3AA5">
      <w:pPr>
        <w:jc w:val="center"/>
        <w:rPr>
          <w:rFonts w:ascii="Times New Roman" w:hAnsi="Times New Roman" w:cs="Times New Roman"/>
          <w:b/>
          <w:bCs/>
          <w:color w:val="2F5496" w:themeColor="accent1" w:themeShade="BF"/>
          <w:sz w:val="28"/>
          <w:szCs w:val="28"/>
        </w:rPr>
      </w:pPr>
    </w:p>
    <w:p w14:paraId="55A3444C" w14:textId="252A096D" w:rsidR="000F260C" w:rsidRPr="00357CB5" w:rsidRDefault="00BF3AA5" w:rsidP="00BF3AA5">
      <w:pPr>
        <w:jc w:val="center"/>
        <w:rPr>
          <w:rFonts w:ascii="Times New Roman" w:hAnsi="Times New Roman" w:cs="Times New Roman"/>
          <w:b/>
          <w:bCs/>
          <w:color w:val="2F5496" w:themeColor="accent1" w:themeShade="BF"/>
          <w:sz w:val="28"/>
          <w:szCs w:val="28"/>
        </w:rPr>
      </w:pPr>
      <w:r w:rsidRPr="00357CB5">
        <w:rPr>
          <w:rFonts w:ascii="Times New Roman" w:hAnsi="Times New Roman" w:cs="Times New Roman"/>
          <w:b/>
          <w:bCs/>
          <w:color w:val="2F5496" w:themeColor="accent1" w:themeShade="BF"/>
          <w:sz w:val="32"/>
          <w:szCs w:val="32"/>
        </w:rPr>
        <w:t>SMART KEY FOR VEHICLES</w:t>
      </w:r>
    </w:p>
    <w:p w14:paraId="1AED8777" w14:textId="58B30E79" w:rsidR="00BD0F6E" w:rsidRDefault="000F260C" w:rsidP="00BD0F6E">
      <w:pPr>
        <w:spacing w:before="240"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w:t>
      </w:r>
      <w:r w:rsidR="00BD0F6E">
        <w:rPr>
          <w:rFonts w:ascii="Times New Roman" w:eastAsia="Times New Roman" w:hAnsi="Times New Roman" w:cs="Times New Roman"/>
          <w:b/>
          <w:i/>
          <w:sz w:val="24"/>
          <w:szCs w:val="24"/>
        </w:rPr>
        <w:t>b</w:t>
      </w:r>
      <w:r>
        <w:rPr>
          <w:rFonts w:ascii="Times New Roman" w:eastAsia="Times New Roman" w:hAnsi="Times New Roman" w:cs="Times New Roman"/>
          <w:b/>
          <w:i/>
          <w:sz w:val="24"/>
          <w:szCs w:val="24"/>
        </w:rPr>
        <w:t>mitted by</w:t>
      </w:r>
    </w:p>
    <w:p w14:paraId="683F2C78" w14:textId="77777777" w:rsidR="00BD0F6E" w:rsidRDefault="00BD0F6E" w:rsidP="00BD0F6E">
      <w:pPr>
        <w:spacing w:before="240" w:after="0" w:line="360" w:lineRule="auto"/>
        <w:jc w:val="center"/>
        <w:rPr>
          <w:rFonts w:ascii="Times New Roman" w:eastAsia="Times New Roman" w:hAnsi="Times New Roman" w:cs="Times New Roman"/>
          <w:b/>
          <w:i/>
          <w:sz w:val="24"/>
          <w:szCs w:val="24"/>
        </w:rPr>
      </w:pPr>
    </w:p>
    <w:p w14:paraId="05B736BB" w14:textId="789AA26B" w:rsidR="000F260C" w:rsidRPr="00BD0F6E" w:rsidRDefault="00BF3AA5" w:rsidP="00BD0F6E">
      <w:pPr>
        <w:spacing w:after="0" w:line="360" w:lineRule="auto"/>
        <w:jc w:val="center"/>
        <w:rPr>
          <w:rFonts w:ascii="Times New Roman" w:eastAsia="Times New Roman" w:hAnsi="Times New Roman" w:cs="Times New Roman"/>
          <w:b/>
          <w:bCs/>
          <w:sz w:val="24"/>
          <w:szCs w:val="24"/>
        </w:rPr>
      </w:pPr>
      <w:r w:rsidRPr="00BD0F6E">
        <w:rPr>
          <w:rFonts w:ascii="Times New Roman" w:hAnsi="Times New Roman" w:cs="Times New Roman"/>
          <w:b/>
          <w:bCs/>
          <w:sz w:val="24"/>
          <w:szCs w:val="24"/>
        </w:rPr>
        <w:t>Hemanth KP</w:t>
      </w:r>
      <w:r w:rsidR="000F260C" w:rsidRPr="00BD0F6E">
        <w:rPr>
          <w:rFonts w:ascii="Times New Roman" w:eastAsia="Times New Roman" w:hAnsi="Times New Roman" w:cs="Times New Roman"/>
          <w:b/>
          <w:bCs/>
          <w:sz w:val="24"/>
          <w:szCs w:val="24"/>
        </w:rPr>
        <w:t xml:space="preserve"> (USN: 4NI16</w:t>
      </w:r>
      <w:r w:rsidR="00357CB5">
        <w:rPr>
          <w:rFonts w:ascii="Times New Roman" w:eastAsia="Times New Roman" w:hAnsi="Times New Roman" w:cs="Times New Roman"/>
          <w:b/>
          <w:bCs/>
          <w:sz w:val="24"/>
          <w:szCs w:val="24"/>
        </w:rPr>
        <w:t>EE</w:t>
      </w:r>
      <w:r w:rsidR="002A543A">
        <w:rPr>
          <w:rFonts w:ascii="Times New Roman" w:eastAsia="Times New Roman" w:hAnsi="Times New Roman" w:cs="Times New Roman"/>
          <w:b/>
          <w:bCs/>
          <w:sz w:val="24"/>
          <w:szCs w:val="24"/>
        </w:rPr>
        <w:t>015</w:t>
      </w:r>
      <w:r w:rsidR="000F260C" w:rsidRPr="00BD0F6E">
        <w:rPr>
          <w:rFonts w:ascii="Times New Roman" w:eastAsia="Times New Roman" w:hAnsi="Times New Roman" w:cs="Times New Roman"/>
          <w:b/>
          <w:bCs/>
          <w:sz w:val="24"/>
          <w:szCs w:val="24"/>
        </w:rPr>
        <w:t>)</w:t>
      </w:r>
    </w:p>
    <w:p w14:paraId="672DABE9" w14:textId="3163CE2D" w:rsidR="00BF3AA5" w:rsidRPr="00BD0F6E" w:rsidRDefault="00BF3AA5" w:rsidP="00BD0F6E">
      <w:pPr>
        <w:spacing w:after="0" w:line="360" w:lineRule="auto"/>
        <w:jc w:val="center"/>
        <w:rPr>
          <w:rFonts w:ascii="Times New Roman" w:eastAsia="Times New Roman" w:hAnsi="Times New Roman" w:cs="Times New Roman"/>
          <w:b/>
          <w:bCs/>
          <w:sz w:val="24"/>
          <w:szCs w:val="24"/>
        </w:rPr>
      </w:pPr>
      <w:proofErr w:type="spellStart"/>
      <w:r w:rsidRPr="00BD0F6E">
        <w:rPr>
          <w:rFonts w:ascii="Times New Roman" w:hAnsi="Times New Roman" w:cs="Times New Roman"/>
          <w:b/>
          <w:bCs/>
          <w:sz w:val="24"/>
          <w:szCs w:val="24"/>
        </w:rPr>
        <w:t>Rakshit</w:t>
      </w:r>
      <w:proofErr w:type="spellEnd"/>
      <w:r w:rsidRPr="00BD0F6E">
        <w:rPr>
          <w:rFonts w:ascii="Times New Roman" w:hAnsi="Times New Roman" w:cs="Times New Roman"/>
          <w:b/>
          <w:bCs/>
          <w:sz w:val="24"/>
          <w:szCs w:val="24"/>
        </w:rPr>
        <w:t xml:space="preserve"> Deshpande</w:t>
      </w:r>
      <w:r w:rsidRPr="00BD0F6E">
        <w:rPr>
          <w:rFonts w:ascii="Times New Roman" w:eastAsia="Times New Roman" w:hAnsi="Times New Roman" w:cs="Times New Roman"/>
          <w:b/>
          <w:bCs/>
          <w:sz w:val="24"/>
          <w:szCs w:val="24"/>
        </w:rPr>
        <w:t xml:space="preserve"> (USN: 4NI16I</w:t>
      </w:r>
      <w:r w:rsidR="002A543A">
        <w:rPr>
          <w:rFonts w:ascii="Times New Roman" w:eastAsia="Times New Roman" w:hAnsi="Times New Roman" w:cs="Times New Roman"/>
          <w:b/>
          <w:bCs/>
          <w:sz w:val="24"/>
          <w:szCs w:val="24"/>
        </w:rPr>
        <w:t>S073</w:t>
      </w:r>
      <w:r w:rsidRPr="00BD0F6E">
        <w:rPr>
          <w:rFonts w:ascii="Times New Roman" w:eastAsia="Times New Roman" w:hAnsi="Times New Roman" w:cs="Times New Roman"/>
          <w:b/>
          <w:bCs/>
          <w:sz w:val="24"/>
          <w:szCs w:val="24"/>
        </w:rPr>
        <w:t>)</w:t>
      </w:r>
    </w:p>
    <w:p w14:paraId="6903D89A" w14:textId="086F667A" w:rsidR="00BF3AA5" w:rsidRPr="00BD0F6E" w:rsidRDefault="00BF3AA5" w:rsidP="00BD0F6E">
      <w:pPr>
        <w:spacing w:after="0" w:line="360" w:lineRule="auto"/>
        <w:jc w:val="center"/>
        <w:rPr>
          <w:rFonts w:ascii="Times New Roman" w:eastAsia="Times New Roman" w:hAnsi="Times New Roman" w:cs="Times New Roman"/>
          <w:b/>
          <w:bCs/>
          <w:sz w:val="24"/>
          <w:szCs w:val="24"/>
        </w:rPr>
      </w:pPr>
      <w:r w:rsidRPr="00BD0F6E">
        <w:rPr>
          <w:rFonts w:ascii="Times New Roman" w:hAnsi="Times New Roman" w:cs="Times New Roman"/>
          <w:b/>
          <w:bCs/>
          <w:sz w:val="24"/>
          <w:szCs w:val="24"/>
        </w:rPr>
        <w:t>Srinidhi U Shetty</w:t>
      </w:r>
      <w:r w:rsidRPr="00BD0F6E">
        <w:rPr>
          <w:rFonts w:ascii="Times New Roman" w:eastAsia="Times New Roman" w:hAnsi="Times New Roman" w:cs="Times New Roman"/>
          <w:b/>
          <w:bCs/>
          <w:sz w:val="24"/>
          <w:szCs w:val="24"/>
        </w:rPr>
        <w:t xml:space="preserve"> (USN: 4NI16IS042)</w:t>
      </w:r>
    </w:p>
    <w:p w14:paraId="325E0B74" w14:textId="158F0F70" w:rsidR="00BF3AA5" w:rsidRPr="00BD0F6E" w:rsidRDefault="00BF3AA5" w:rsidP="00BD0F6E">
      <w:pPr>
        <w:spacing w:after="0" w:line="360" w:lineRule="auto"/>
        <w:jc w:val="center"/>
        <w:rPr>
          <w:rFonts w:ascii="Times New Roman" w:eastAsia="Times New Roman" w:hAnsi="Times New Roman" w:cs="Times New Roman"/>
          <w:b/>
          <w:bCs/>
          <w:sz w:val="24"/>
          <w:szCs w:val="24"/>
        </w:rPr>
      </w:pPr>
      <w:proofErr w:type="spellStart"/>
      <w:r w:rsidRPr="00BD0F6E">
        <w:rPr>
          <w:rFonts w:ascii="Times New Roman" w:hAnsi="Times New Roman" w:cs="Times New Roman"/>
          <w:b/>
          <w:bCs/>
          <w:sz w:val="24"/>
          <w:szCs w:val="24"/>
        </w:rPr>
        <w:t>Likit</w:t>
      </w:r>
      <w:r w:rsidR="00BE5BCF">
        <w:rPr>
          <w:rFonts w:ascii="Times New Roman" w:hAnsi="Times New Roman" w:cs="Times New Roman"/>
          <w:b/>
          <w:bCs/>
          <w:sz w:val="24"/>
          <w:szCs w:val="24"/>
        </w:rPr>
        <w:t>h</w:t>
      </w:r>
      <w:r w:rsidRPr="00BD0F6E">
        <w:rPr>
          <w:rFonts w:ascii="Times New Roman" w:hAnsi="Times New Roman" w:cs="Times New Roman"/>
          <w:b/>
          <w:bCs/>
          <w:sz w:val="24"/>
          <w:szCs w:val="24"/>
        </w:rPr>
        <w:t>a</w:t>
      </w:r>
      <w:proofErr w:type="spellEnd"/>
      <w:r w:rsidRPr="00BD0F6E">
        <w:rPr>
          <w:rFonts w:ascii="Times New Roman" w:hAnsi="Times New Roman" w:cs="Times New Roman"/>
          <w:b/>
          <w:bCs/>
          <w:sz w:val="24"/>
          <w:szCs w:val="24"/>
        </w:rPr>
        <w:t xml:space="preserve"> D T</w:t>
      </w:r>
      <w:r w:rsidRPr="00BD0F6E">
        <w:rPr>
          <w:rFonts w:ascii="Times New Roman" w:eastAsia="Times New Roman" w:hAnsi="Times New Roman" w:cs="Times New Roman"/>
          <w:b/>
          <w:bCs/>
          <w:sz w:val="24"/>
          <w:szCs w:val="24"/>
        </w:rPr>
        <w:t xml:space="preserve"> (USN: 4NI16IS042)</w:t>
      </w:r>
    </w:p>
    <w:p w14:paraId="5CEA36C8" w14:textId="7105394D" w:rsidR="00BF3AA5" w:rsidRPr="00BD0F6E" w:rsidRDefault="00BF3AA5" w:rsidP="00BD0F6E">
      <w:pPr>
        <w:spacing w:after="0" w:line="360" w:lineRule="auto"/>
        <w:jc w:val="center"/>
        <w:rPr>
          <w:rFonts w:ascii="Times New Roman" w:eastAsia="Times New Roman" w:hAnsi="Times New Roman" w:cs="Times New Roman"/>
          <w:b/>
          <w:bCs/>
          <w:sz w:val="24"/>
          <w:szCs w:val="24"/>
        </w:rPr>
      </w:pPr>
      <w:r w:rsidRPr="00BD0F6E">
        <w:rPr>
          <w:rFonts w:ascii="Times New Roman" w:hAnsi="Times New Roman" w:cs="Times New Roman"/>
          <w:b/>
          <w:bCs/>
          <w:sz w:val="24"/>
          <w:szCs w:val="24"/>
        </w:rPr>
        <w:t>Apoorva M</w:t>
      </w:r>
      <w:r w:rsidRPr="00BD0F6E">
        <w:rPr>
          <w:rFonts w:ascii="Times New Roman" w:eastAsia="Times New Roman" w:hAnsi="Times New Roman" w:cs="Times New Roman"/>
          <w:b/>
          <w:bCs/>
          <w:sz w:val="24"/>
          <w:szCs w:val="24"/>
        </w:rPr>
        <w:t xml:space="preserve"> (USN: 4NI16IS0</w:t>
      </w:r>
      <w:r w:rsidR="002A543A">
        <w:rPr>
          <w:rFonts w:ascii="Times New Roman" w:eastAsia="Times New Roman" w:hAnsi="Times New Roman" w:cs="Times New Roman"/>
          <w:b/>
          <w:bCs/>
          <w:sz w:val="24"/>
          <w:szCs w:val="24"/>
        </w:rPr>
        <w:t>15</w:t>
      </w:r>
      <w:r w:rsidRPr="00BD0F6E">
        <w:rPr>
          <w:rFonts w:ascii="Times New Roman" w:eastAsia="Times New Roman" w:hAnsi="Times New Roman" w:cs="Times New Roman"/>
          <w:b/>
          <w:bCs/>
          <w:sz w:val="24"/>
          <w:szCs w:val="24"/>
        </w:rPr>
        <w:t>)</w:t>
      </w:r>
    </w:p>
    <w:p w14:paraId="2044881A" w14:textId="7A95E65A" w:rsidR="00BF3AA5" w:rsidRPr="00BD0F6E" w:rsidRDefault="00BF3AA5" w:rsidP="00BD0F6E">
      <w:pPr>
        <w:spacing w:after="0" w:line="360" w:lineRule="auto"/>
        <w:jc w:val="center"/>
        <w:rPr>
          <w:rFonts w:ascii="Times New Roman" w:eastAsia="Times New Roman" w:hAnsi="Times New Roman" w:cs="Times New Roman"/>
          <w:b/>
          <w:bCs/>
          <w:sz w:val="24"/>
          <w:szCs w:val="24"/>
        </w:rPr>
      </w:pPr>
      <w:r w:rsidRPr="00BD0F6E">
        <w:rPr>
          <w:rFonts w:ascii="Times New Roman" w:hAnsi="Times New Roman" w:cs="Times New Roman"/>
          <w:b/>
          <w:bCs/>
          <w:sz w:val="24"/>
          <w:szCs w:val="24"/>
        </w:rPr>
        <w:t xml:space="preserve">Harsha Ravi </w:t>
      </w:r>
      <w:proofErr w:type="spellStart"/>
      <w:r w:rsidRPr="00BD0F6E">
        <w:rPr>
          <w:rFonts w:ascii="Times New Roman" w:hAnsi="Times New Roman" w:cs="Times New Roman"/>
          <w:b/>
          <w:bCs/>
          <w:sz w:val="24"/>
          <w:szCs w:val="24"/>
        </w:rPr>
        <w:t>Karjagi</w:t>
      </w:r>
      <w:proofErr w:type="spellEnd"/>
      <w:r w:rsidRPr="00BD0F6E">
        <w:rPr>
          <w:rFonts w:ascii="Times New Roman" w:eastAsia="Times New Roman" w:hAnsi="Times New Roman" w:cs="Times New Roman"/>
          <w:b/>
          <w:bCs/>
          <w:sz w:val="24"/>
          <w:szCs w:val="24"/>
        </w:rPr>
        <w:t xml:space="preserve"> (USN: 4NI16I</w:t>
      </w:r>
      <w:r w:rsidR="002A543A">
        <w:rPr>
          <w:rFonts w:ascii="Times New Roman" w:eastAsia="Times New Roman" w:hAnsi="Times New Roman" w:cs="Times New Roman"/>
          <w:b/>
          <w:bCs/>
          <w:sz w:val="24"/>
          <w:szCs w:val="24"/>
        </w:rPr>
        <w:t>EC034</w:t>
      </w:r>
      <w:r w:rsidRPr="00BD0F6E">
        <w:rPr>
          <w:rFonts w:ascii="Times New Roman" w:eastAsia="Times New Roman" w:hAnsi="Times New Roman" w:cs="Times New Roman"/>
          <w:b/>
          <w:bCs/>
          <w:sz w:val="24"/>
          <w:szCs w:val="24"/>
        </w:rPr>
        <w:t>)</w:t>
      </w:r>
    </w:p>
    <w:p w14:paraId="2AFA55F5" w14:textId="348A1853" w:rsidR="00BF3AA5" w:rsidRPr="00BD0F6E" w:rsidRDefault="00BF3AA5" w:rsidP="00BD0F6E">
      <w:pPr>
        <w:spacing w:after="0" w:line="360" w:lineRule="auto"/>
        <w:jc w:val="center"/>
        <w:rPr>
          <w:rFonts w:ascii="Times New Roman" w:eastAsia="Times New Roman" w:hAnsi="Times New Roman" w:cs="Times New Roman"/>
          <w:b/>
          <w:bCs/>
          <w:sz w:val="24"/>
          <w:szCs w:val="24"/>
        </w:rPr>
      </w:pPr>
      <w:r w:rsidRPr="00BD0F6E">
        <w:rPr>
          <w:rFonts w:ascii="Times New Roman" w:hAnsi="Times New Roman" w:cs="Times New Roman"/>
          <w:b/>
          <w:bCs/>
          <w:sz w:val="24"/>
          <w:szCs w:val="24"/>
        </w:rPr>
        <w:t xml:space="preserve">Prajwal </w:t>
      </w:r>
      <w:proofErr w:type="spellStart"/>
      <w:r w:rsidRPr="00BD0F6E">
        <w:rPr>
          <w:rFonts w:ascii="Times New Roman" w:hAnsi="Times New Roman" w:cs="Times New Roman"/>
          <w:b/>
          <w:bCs/>
          <w:sz w:val="24"/>
          <w:szCs w:val="24"/>
        </w:rPr>
        <w:t>Shellagi</w:t>
      </w:r>
      <w:proofErr w:type="spellEnd"/>
      <w:r w:rsidRPr="00BD0F6E">
        <w:rPr>
          <w:rFonts w:ascii="Times New Roman" w:eastAsia="Times New Roman" w:hAnsi="Times New Roman" w:cs="Times New Roman"/>
          <w:b/>
          <w:bCs/>
          <w:sz w:val="24"/>
          <w:szCs w:val="24"/>
        </w:rPr>
        <w:t xml:space="preserve"> (USN: 4NI16IS042)</w:t>
      </w:r>
    </w:p>
    <w:p w14:paraId="6BE103DC" w14:textId="5A99E2BD" w:rsidR="00BF3AA5" w:rsidRPr="00BD0F6E" w:rsidRDefault="00BF3AA5" w:rsidP="00BF3AA5">
      <w:pPr>
        <w:spacing w:after="0" w:line="360" w:lineRule="auto"/>
        <w:jc w:val="center"/>
        <w:rPr>
          <w:rFonts w:ascii="Times New Roman" w:eastAsia="Times New Roman" w:hAnsi="Times New Roman" w:cs="Times New Roman"/>
          <w:b/>
          <w:bCs/>
          <w:i/>
          <w:iCs/>
          <w:sz w:val="24"/>
          <w:szCs w:val="24"/>
        </w:rPr>
      </w:pPr>
    </w:p>
    <w:p w14:paraId="5C9C631F" w14:textId="3BCFB702" w:rsidR="00BD0F6E" w:rsidRPr="00BD0F6E" w:rsidRDefault="00BD0F6E" w:rsidP="00BF3AA5">
      <w:pPr>
        <w:spacing w:after="0" w:line="360" w:lineRule="auto"/>
        <w:jc w:val="center"/>
        <w:rPr>
          <w:rFonts w:ascii="Times New Roman" w:eastAsia="Times New Roman" w:hAnsi="Times New Roman" w:cs="Times New Roman"/>
          <w:b/>
          <w:bCs/>
          <w:i/>
          <w:iCs/>
          <w:sz w:val="24"/>
          <w:szCs w:val="24"/>
        </w:rPr>
      </w:pPr>
      <w:r w:rsidRPr="00BD0F6E">
        <w:rPr>
          <w:rFonts w:ascii="Times New Roman" w:eastAsia="Times New Roman" w:hAnsi="Times New Roman" w:cs="Times New Roman"/>
          <w:b/>
          <w:bCs/>
          <w:i/>
          <w:iCs/>
          <w:sz w:val="24"/>
          <w:szCs w:val="24"/>
        </w:rPr>
        <w:t xml:space="preserve">Under the guidance of </w:t>
      </w:r>
    </w:p>
    <w:p w14:paraId="2AAC9C06" w14:textId="77777777" w:rsidR="00BD0F6E" w:rsidRDefault="00BD0F6E" w:rsidP="00BF3AA5">
      <w:pPr>
        <w:spacing w:after="0" w:line="360" w:lineRule="auto"/>
        <w:jc w:val="center"/>
        <w:rPr>
          <w:rFonts w:ascii="Times New Roman" w:eastAsia="Times New Roman" w:hAnsi="Times New Roman" w:cs="Times New Roman"/>
          <w:b/>
          <w:bCs/>
          <w:sz w:val="28"/>
          <w:szCs w:val="28"/>
        </w:rPr>
      </w:pPr>
    </w:p>
    <w:p w14:paraId="054D85AF" w14:textId="30150BC9" w:rsidR="00BD0F6E" w:rsidRPr="00BD0F6E" w:rsidRDefault="00BD0F6E" w:rsidP="00BD0F6E">
      <w:pPr>
        <w:spacing w:after="0" w:line="360" w:lineRule="auto"/>
        <w:jc w:val="center"/>
        <w:rPr>
          <w:rFonts w:ascii="Times New Roman" w:hAnsi="Times New Roman" w:cs="Times New Roman"/>
          <w:b/>
          <w:bCs/>
          <w:sz w:val="24"/>
          <w:szCs w:val="24"/>
        </w:rPr>
      </w:pPr>
      <w:r w:rsidRPr="00BD0F6E">
        <w:rPr>
          <w:rFonts w:ascii="Times New Roman" w:hAnsi="Times New Roman" w:cs="Times New Roman"/>
          <w:b/>
          <w:bCs/>
          <w:sz w:val="24"/>
          <w:szCs w:val="24"/>
        </w:rPr>
        <w:t xml:space="preserve">1.Mr. Umar </w:t>
      </w:r>
      <w:proofErr w:type="spellStart"/>
      <w:r w:rsidRPr="00BD0F6E">
        <w:rPr>
          <w:rFonts w:ascii="Times New Roman" w:hAnsi="Times New Roman" w:cs="Times New Roman"/>
          <w:b/>
          <w:bCs/>
          <w:sz w:val="24"/>
          <w:szCs w:val="24"/>
        </w:rPr>
        <w:t>Zafrul</w:t>
      </w:r>
      <w:proofErr w:type="spellEnd"/>
    </w:p>
    <w:p w14:paraId="41B644FB" w14:textId="009A54D6" w:rsidR="00BD0F6E" w:rsidRPr="00BD0F6E" w:rsidRDefault="00BD0F6E" w:rsidP="00BD0F6E">
      <w:pPr>
        <w:spacing w:after="0" w:line="360" w:lineRule="auto"/>
        <w:jc w:val="center"/>
        <w:rPr>
          <w:rFonts w:ascii="Times New Roman" w:hAnsi="Times New Roman" w:cs="Times New Roman"/>
          <w:b/>
          <w:bCs/>
          <w:sz w:val="24"/>
          <w:szCs w:val="24"/>
        </w:rPr>
      </w:pPr>
      <w:r w:rsidRPr="00BD0F6E">
        <w:rPr>
          <w:rFonts w:ascii="Times New Roman" w:hAnsi="Times New Roman" w:cs="Times New Roman"/>
          <w:b/>
          <w:bCs/>
          <w:sz w:val="24"/>
          <w:szCs w:val="24"/>
        </w:rPr>
        <w:t>2.  Mr. Rajat Duggal</w:t>
      </w:r>
    </w:p>
    <w:p w14:paraId="43800C8A" w14:textId="77777777" w:rsidR="00BF3AA5" w:rsidRPr="00BF3AA5" w:rsidRDefault="00BF3AA5" w:rsidP="00BF3AA5">
      <w:pPr>
        <w:spacing w:after="0" w:line="360" w:lineRule="auto"/>
        <w:jc w:val="center"/>
        <w:rPr>
          <w:rFonts w:ascii="Times New Roman" w:eastAsia="Times New Roman" w:hAnsi="Times New Roman" w:cs="Times New Roman"/>
          <w:b/>
          <w:sz w:val="28"/>
          <w:szCs w:val="28"/>
        </w:rPr>
      </w:pPr>
    </w:p>
    <w:p w14:paraId="4ED28172" w14:textId="24C7B4E9" w:rsidR="000142CF" w:rsidRDefault="00BD0F6E" w:rsidP="000F260C">
      <w:pPr>
        <w:jc w:val="center"/>
        <w:rPr>
          <w:rFonts w:ascii="Times New Roman" w:hAnsi="Times New Roman" w:cs="Times New Roman"/>
          <w:sz w:val="32"/>
          <w:szCs w:val="32"/>
        </w:rPr>
      </w:pPr>
      <w:r>
        <w:rPr>
          <w:noProof/>
        </w:rPr>
        <w:drawing>
          <wp:inline distT="0" distB="0" distL="0" distR="0" wp14:anchorId="1C741D19" wp14:editId="2D8D0261">
            <wp:extent cx="1250950" cy="1292860"/>
            <wp:effectExtent l="0" t="0" r="6350" b="2540"/>
            <wp:docPr id="2" name="Picture 1" descr="E:\project\Report\Report\Int,Con,Cer,Akn,Abs,Cov\images\Screenshot004.jpg"/>
            <wp:cNvGraphicFramePr/>
            <a:graphic xmlns:a="http://schemas.openxmlformats.org/drawingml/2006/main">
              <a:graphicData uri="http://schemas.openxmlformats.org/drawingml/2006/picture">
                <pic:pic xmlns:pic="http://schemas.openxmlformats.org/drawingml/2006/picture">
                  <pic:nvPicPr>
                    <pic:cNvPr id="2" name="Picture 1" descr="E:\project\Report\Report\Int,Con,Cer,Akn,Abs,Cov\images\Screenshot004.jpg"/>
                    <pic:cNvPicPr/>
                  </pic:nvPicPr>
                  <pic:blipFill>
                    <a:blip r:embed="rId7"/>
                    <a:srcRect/>
                    <a:stretch>
                      <a:fillRect/>
                    </a:stretch>
                  </pic:blipFill>
                  <pic:spPr bwMode="auto">
                    <a:xfrm>
                      <a:off x="0" y="0"/>
                      <a:ext cx="1250950" cy="1292860"/>
                    </a:xfrm>
                    <a:prstGeom prst="rect">
                      <a:avLst/>
                    </a:prstGeom>
                    <a:noFill/>
                    <a:ln w="9525">
                      <a:noFill/>
                      <a:miter lim="800000"/>
                      <a:headEnd/>
                      <a:tailEnd/>
                    </a:ln>
                  </pic:spPr>
                </pic:pic>
              </a:graphicData>
            </a:graphic>
          </wp:inline>
        </w:drawing>
      </w:r>
    </w:p>
    <w:p w14:paraId="17BDEE10" w14:textId="36769D58" w:rsidR="000F260C" w:rsidRDefault="000F260C" w:rsidP="00BD0F6E">
      <w:pPr>
        <w:jc w:val="center"/>
        <w:rPr>
          <w:rFonts w:ascii="Times New Roman" w:hAnsi="Times New Roman" w:cs="Times New Roman"/>
          <w:b/>
          <w:bCs/>
          <w:sz w:val="24"/>
          <w:szCs w:val="24"/>
        </w:rPr>
      </w:pPr>
      <w:r w:rsidRPr="00BD0F6E">
        <w:rPr>
          <w:rFonts w:ascii="Times New Roman" w:hAnsi="Times New Roman" w:cs="Times New Roman"/>
          <w:b/>
          <w:bCs/>
          <w:sz w:val="24"/>
          <w:szCs w:val="24"/>
        </w:rPr>
        <w:t>Academic year 2019-20</w:t>
      </w:r>
    </w:p>
    <w:p w14:paraId="7F7F161A" w14:textId="77777777" w:rsidR="00357CB5" w:rsidRPr="00BD0F6E" w:rsidRDefault="00357CB5" w:rsidP="00BD0F6E">
      <w:pPr>
        <w:jc w:val="center"/>
        <w:rPr>
          <w:rFonts w:ascii="Times New Roman" w:hAnsi="Times New Roman" w:cs="Times New Roman"/>
          <w:b/>
          <w:bCs/>
          <w:sz w:val="24"/>
          <w:szCs w:val="24"/>
        </w:rPr>
      </w:pPr>
    </w:p>
    <w:p w14:paraId="0F77CCF1" w14:textId="019DDB53" w:rsidR="003512EC" w:rsidRPr="00357CB5" w:rsidRDefault="00ED2F16" w:rsidP="00ED2F16">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ABSTRACT</w:t>
      </w:r>
    </w:p>
    <w:p w14:paraId="5F1ACBF2" w14:textId="220ED9FC" w:rsidR="00ED2F16" w:rsidRDefault="00ED2F16" w:rsidP="00ED2F16">
      <w:pPr>
        <w:jc w:val="center"/>
        <w:rPr>
          <w:rFonts w:ascii="Times New Roman" w:hAnsi="Times New Roman" w:cs="Times New Roman"/>
          <w:b/>
          <w:bCs/>
          <w:sz w:val="24"/>
          <w:szCs w:val="24"/>
        </w:rPr>
      </w:pPr>
    </w:p>
    <w:p w14:paraId="21F9BBDF" w14:textId="51E3F0F2" w:rsidR="00ED2F16" w:rsidRPr="00ED2F16" w:rsidRDefault="00ED2F16" w:rsidP="00D160AF">
      <w:pPr>
        <w:spacing w:after="0" w:line="360" w:lineRule="auto"/>
        <w:jc w:val="both"/>
        <w:rPr>
          <w:rFonts w:ascii="Times New Roman" w:hAnsi="Times New Roman" w:cs="Times New Roman"/>
          <w:sz w:val="24"/>
          <w:szCs w:val="24"/>
        </w:rPr>
      </w:pPr>
      <w:r w:rsidRPr="00ED2F16">
        <w:rPr>
          <w:rFonts w:ascii="Times New Roman" w:hAnsi="Times New Roman" w:cs="Times New Roman"/>
          <w:sz w:val="24"/>
          <w:szCs w:val="24"/>
        </w:rPr>
        <w:t>People often forget their wallet while travelling which contain essential documents like driver’s license, insurance, registration certificate etc. Thus</w:t>
      </w:r>
      <w:r>
        <w:rPr>
          <w:rFonts w:ascii="Times New Roman" w:hAnsi="Times New Roman" w:cs="Times New Roman"/>
          <w:sz w:val="24"/>
          <w:szCs w:val="24"/>
        </w:rPr>
        <w:t xml:space="preserve">, </w:t>
      </w:r>
      <w:r w:rsidRPr="00ED2F16">
        <w:rPr>
          <w:rFonts w:ascii="Times New Roman" w:hAnsi="Times New Roman" w:cs="Times New Roman"/>
          <w:sz w:val="24"/>
          <w:szCs w:val="24"/>
        </w:rPr>
        <w:t xml:space="preserve">the idea is to create a Smart Key which holds the information the owner of the vehicle and with this key the vehicle can be started. The key will hold the necessary information which must match with the data stored in the database for the vehicle to start. Thus key-less starting of the vehicle can be achieved. This also prevents theft of the vehicle by sending a notification to the owner when the vehicle is driven by a thief. </w:t>
      </w:r>
      <w:r w:rsidR="00686787">
        <w:rPr>
          <w:rFonts w:ascii="Times New Roman" w:hAnsi="Times New Roman" w:cs="Times New Roman"/>
          <w:sz w:val="24"/>
          <w:szCs w:val="24"/>
        </w:rPr>
        <w:t xml:space="preserve">IOT has greater scope for deployment everywhere and this project is another way of deploying IOT into use. This definitely creates greater opportunity for improvement and to be used. </w:t>
      </w:r>
    </w:p>
    <w:p w14:paraId="2ECD4E92" w14:textId="309F5180" w:rsidR="00ED2F16" w:rsidRDefault="00ED2F16" w:rsidP="00ED2F16">
      <w:pPr>
        <w:jc w:val="center"/>
        <w:rPr>
          <w:rFonts w:ascii="Times New Roman" w:hAnsi="Times New Roman" w:cs="Times New Roman"/>
          <w:b/>
          <w:bCs/>
          <w:sz w:val="24"/>
          <w:szCs w:val="24"/>
        </w:rPr>
      </w:pPr>
    </w:p>
    <w:p w14:paraId="6B067051" w14:textId="710FC4F1" w:rsidR="00686787" w:rsidRDefault="00686787" w:rsidP="00ED2F16">
      <w:pPr>
        <w:jc w:val="center"/>
        <w:rPr>
          <w:rFonts w:ascii="Times New Roman" w:hAnsi="Times New Roman" w:cs="Times New Roman"/>
          <w:b/>
          <w:bCs/>
          <w:sz w:val="24"/>
          <w:szCs w:val="24"/>
        </w:rPr>
      </w:pPr>
    </w:p>
    <w:p w14:paraId="05033296" w14:textId="66B860A8" w:rsidR="00686787" w:rsidRDefault="00686787" w:rsidP="00ED2F16">
      <w:pPr>
        <w:jc w:val="center"/>
        <w:rPr>
          <w:rFonts w:ascii="Times New Roman" w:hAnsi="Times New Roman" w:cs="Times New Roman"/>
          <w:b/>
          <w:bCs/>
          <w:sz w:val="24"/>
          <w:szCs w:val="24"/>
        </w:rPr>
      </w:pPr>
    </w:p>
    <w:p w14:paraId="4A6107C3" w14:textId="0773B1EA" w:rsidR="00686787" w:rsidRDefault="00686787" w:rsidP="00ED2F16">
      <w:pPr>
        <w:jc w:val="center"/>
        <w:rPr>
          <w:rFonts w:ascii="Times New Roman" w:hAnsi="Times New Roman" w:cs="Times New Roman"/>
          <w:b/>
          <w:bCs/>
          <w:sz w:val="24"/>
          <w:szCs w:val="24"/>
        </w:rPr>
      </w:pPr>
    </w:p>
    <w:p w14:paraId="7C7D0AF6" w14:textId="641A7EF8" w:rsidR="00686787" w:rsidRDefault="00686787" w:rsidP="00ED2F16">
      <w:pPr>
        <w:jc w:val="center"/>
        <w:rPr>
          <w:rFonts w:ascii="Times New Roman" w:hAnsi="Times New Roman" w:cs="Times New Roman"/>
          <w:b/>
          <w:bCs/>
          <w:sz w:val="24"/>
          <w:szCs w:val="24"/>
        </w:rPr>
      </w:pPr>
    </w:p>
    <w:p w14:paraId="6785D6D1" w14:textId="148F1141" w:rsidR="00686787" w:rsidRDefault="00686787" w:rsidP="00ED2F16">
      <w:pPr>
        <w:jc w:val="center"/>
        <w:rPr>
          <w:rFonts w:ascii="Times New Roman" w:hAnsi="Times New Roman" w:cs="Times New Roman"/>
          <w:b/>
          <w:bCs/>
          <w:sz w:val="24"/>
          <w:szCs w:val="24"/>
        </w:rPr>
      </w:pPr>
    </w:p>
    <w:p w14:paraId="4F95B1B8" w14:textId="3CCFC825" w:rsidR="00686787" w:rsidRDefault="00686787" w:rsidP="00ED2F16">
      <w:pPr>
        <w:jc w:val="center"/>
        <w:rPr>
          <w:rFonts w:ascii="Times New Roman" w:hAnsi="Times New Roman" w:cs="Times New Roman"/>
          <w:b/>
          <w:bCs/>
          <w:sz w:val="24"/>
          <w:szCs w:val="24"/>
        </w:rPr>
      </w:pPr>
    </w:p>
    <w:p w14:paraId="0A3E074A" w14:textId="08AA5F2E" w:rsidR="00686787" w:rsidRDefault="00686787" w:rsidP="00ED2F16">
      <w:pPr>
        <w:jc w:val="center"/>
        <w:rPr>
          <w:rFonts w:ascii="Times New Roman" w:hAnsi="Times New Roman" w:cs="Times New Roman"/>
          <w:b/>
          <w:bCs/>
          <w:sz w:val="24"/>
          <w:szCs w:val="24"/>
        </w:rPr>
      </w:pPr>
    </w:p>
    <w:p w14:paraId="0B120B28" w14:textId="4E42ADC9" w:rsidR="00686787" w:rsidRDefault="00686787" w:rsidP="00ED2F16">
      <w:pPr>
        <w:jc w:val="center"/>
        <w:rPr>
          <w:rFonts w:ascii="Times New Roman" w:hAnsi="Times New Roman" w:cs="Times New Roman"/>
          <w:b/>
          <w:bCs/>
          <w:sz w:val="24"/>
          <w:szCs w:val="24"/>
        </w:rPr>
      </w:pPr>
    </w:p>
    <w:p w14:paraId="6F11D0F5" w14:textId="198A3826" w:rsidR="00686787" w:rsidRDefault="00686787" w:rsidP="00ED2F16">
      <w:pPr>
        <w:jc w:val="center"/>
        <w:rPr>
          <w:rFonts w:ascii="Times New Roman" w:hAnsi="Times New Roman" w:cs="Times New Roman"/>
          <w:b/>
          <w:bCs/>
          <w:sz w:val="24"/>
          <w:szCs w:val="24"/>
        </w:rPr>
      </w:pPr>
    </w:p>
    <w:p w14:paraId="6698C811" w14:textId="0E403235" w:rsidR="00686787" w:rsidRDefault="00686787" w:rsidP="00ED2F16">
      <w:pPr>
        <w:jc w:val="center"/>
        <w:rPr>
          <w:rFonts w:ascii="Times New Roman" w:hAnsi="Times New Roman" w:cs="Times New Roman"/>
          <w:b/>
          <w:bCs/>
          <w:sz w:val="24"/>
          <w:szCs w:val="24"/>
        </w:rPr>
      </w:pPr>
    </w:p>
    <w:p w14:paraId="4FD2E2A9" w14:textId="684E4B34" w:rsidR="00686787" w:rsidRDefault="00686787" w:rsidP="00ED2F16">
      <w:pPr>
        <w:jc w:val="center"/>
        <w:rPr>
          <w:rFonts w:ascii="Times New Roman" w:hAnsi="Times New Roman" w:cs="Times New Roman"/>
          <w:b/>
          <w:bCs/>
          <w:sz w:val="24"/>
          <w:szCs w:val="24"/>
        </w:rPr>
      </w:pPr>
    </w:p>
    <w:p w14:paraId="1EA7F39E" w14:textId="2C39B331" w:rsidR="00686787" w:rsidRDefault="00686787" w:rsidP="00ED2F16">
      <w:pPr>
        <w:jc w:val="center"/>
        <w:rPr>
          <w:rFonts w:ascii="Times New Roman" w:hAnsi="Times New Roman" w:cs="Times New Roman"/>
          <w:b/>
          <w:bCs/>
          <w:sz w:val="24"/>
          <w:szCs w:val="24"/>
        </w:rPr>
      </w:pPr>
    </w:p>
    <w:p w14:paraId="3C9C1A85" w14:textId="4BB2313D" w:rsidR="00686787" w:rsidRDefault="00686787" w:rsidP="00ED2F16">
      <w:pPr>
        <w:jc w:val="center"/>
        <w:rPr>
          <w:rFonts w:ascii="Times New Roman" w:hAnsi="Times New Roman" w:cs="Times New Roman"/>
          <w:b/>
          <w:bCs/>
          <w:sz w:val="24"/>
          <w:szCs w:val="24"/>
        </w:rPr>
      </w:pPr>
    </w:p>
    <w:p w14:paraId="0E17D199" w14:textId="42D0854B" w:rsidR="00686787" w:rsidRDefault="00686787" w:rsidP="00ED2F16">
      <w:pPr>
        <w:jc w:val="center"/>
        <w:rPr>
          <w:rFonts w:ascii="Times New Roman" w:hAnsi="Times New Roman" w:cs="Times New Roman"/>
          <w:b/>
          <w:bCs/>
          <w:sz w:val="24"/>
          <w:szCs w:val="24"/>
        </w:rPr>
      </w:pPr>
    </w:p>
    <w:p w14:paraId="54965640" w14:textId="2677C472" w:rsidR="00686787" w:rsidRDefault="00686787" w:rsidP="00ED2F16">
      <w:pPr>
        <w:jc w:val="center"/>
        <w:rPr>
          <w:rFonts w:ascii="Times New Roman" w:hAnsi="Times New Roman" w:cs="Times New Roman"/>
          <w:b/>
          <w:bCs/>
          <w:sz w:val="24"/>
          <w:szCs w:val="24"/>
        </w:rPr>
      </w:pPr>
    </w:p>
    <w:p w14:paraId="5BB8122B" w14:textId="3F9DE3C6" w:rsidR="00686787" w:rsidRDefault="00686787" w:rsidP="00ED2F16">
      <w:pPr>
        <w:jc w:val="center"/>
        <w:rPr>
          <w:rFonts w:ascii="Times New Roman" w:hAnsi="Times New Roman" w:cs="Times New Roman"/>
          <w:b/>
          <w:bCs/>
          <w:sz w:val="24"/>
          <w:szCs w:val="24"/>
        </w:rPr>
      </w:pPr>
    </w:p>
    <w:p w14:paraId="2737E8D7" w14:textId="26EC45A4" w:rsidR="00686787" w:rsidRDefault="00686787" w:rsidP="00ED2F16">
      <w:pPr>
        <w:jc w:val="center"/>
        <w:rPr>
          <w:rFonts w:ascii="Times New Roman" w:hAnsi="Times New Roman" w:cs="Times New Roman"/>
          <w:b/>
          <w:bCs/>
          <w:sz w:val="24"/>
          <w:szCs w:val="24"/>
        </w:rPr>
      </w:pPr>
    </w:p>
    <w:p w14:paraId="43C97E4D" w14:textId="57B6DC47" w:rsidR="00686787" w:rsidRDefault="00686787" w:rsidP="00ED2F16">
      <w:pPr>
        <w:jc w:val="center"/>
        <w:rPr>
          <w:rFonts w:ascii="Times New Roman" w:hAnsi="Times New Roman" w:cs="Times New Roman"/>
          <w:b/>
          <w:bCs/>
          <w:sz w:val="24"/>
          <w:szCs w:val="24"/>
        </w:rPr>
      </w:pPr>
    </w:p>
    <w:p w14:paraId="1D2D6BF6" w14:textId="24B1B077" w:rsidR="004148F8" w:rsidRPr="00357CB5" w:rsidRDefault="004148F8" w:rsidP="00ED2F16">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TABLE OF CONTENTS</w:t>
      </w:r>
    </w:p>
    <w:p w14:paraId="08EBB50A" w14:textId="77777777" w:rsidR="004148F8" w:rsidRDefault="004148F8" w:rsidP="00ED2F16">
      <w:pPr>
        <w:jc w:val="center"/>
        <w:rPr>
          <w:rFonts w:ascii="Times New Roman" w:hAnsi="Times New Roman" w:cs="Times New Roman"/>
          <w:b/>
          <w:bCs/>
          <w:sz w:val="28"/>
          <w:szCs w:val="28"/>
        </w:rPr>
      </w:pPr>
    </w:p>
    <w:tbl>
      <w:tblPr>
        <w:tblStyle w:val="TableGrid"/>
        <w:tblW w:w="9605" w:type="dxa"/>
        <w:tblLook w:val="04A0" w:firstRow="1" w:lastRow="0" w:firstColumn="1" w:lastColumn="0" w:noHBand="0" w:noVBand="1"/>
      </w:tblPr>
      <w:tblGrid>
        <w:gridCol w:w="3201"/>
        <w:gridCol w:w="3202"/>
        <w:gridCol w:w="3202"/>
      </w:tblGrid>
      <w:tr w:rsidR="00357CB5" w:rsidRPr="00357CB5" w14:paraId="25DB6B15" w14:textId="77777777" w:rsidTr="004148F8">
        <w:trPr>
          <w:trHeight w:val="506"/>
        </w:trPr>
        <w:tc>
          <w:tcPr>
            <w:tcW w:w="3201" w:type="dxa"/>
          </w:tcPr>
          <w:p w14:paraId="0052421F" w14:textId="53D1E4BF" w:rsidR="004148F8" w:rsidRPr="00357CB5" w:rsidRDefault="004148F8" w:rsidP="00ED2F16">
            <w:pPr>
              <w:jc w:val="center"/>
              <w:rPr>
                <w:rFonts w:ascii="Times New Roman" w:hAnsi="Times New Roman" w:cs="Times New Roman"/>
                <w:b/>
                <w:bCs/>
                <w:color w:val="000000" w:themeColor="text1"/>
                <w:sz w:val="28"/>
                <w:szCs w:val="28"/>
              </w:rPr>
            </w:pPr>
            <w:r w:rsidRPr="00357CB5">
              <w:rPr>
                <w:rFonts w:ascii="Times New Roman" w:hAnsi="Times New Roman" w:cs="Times New Roman"/>
                <w:b/>
                <w:bCs/>
                <w:color w:val="000000" w:themeColor="text1"/>
                <w:sz w:val="28"/>
                <w:szCs w:val="28"/>
              </w:rPr>
              <w:t>Sr.no</w:t>
            </w:r>
          </w:p>
        </w:tc>
        <w:tc>
          <w:tcPr>
            <w:tcW w:w="3202" w:type="dxa"/>
          </w:tcPr>
          <w:p w14:paraId="6EBF40AD" w14:textId="6632E902" w:rsidR="004148F8" w:rsidRPr="00357CB5" w:rsidRDefault="004148F8" w:rsidP="00ED2F16">
            <w:pPr>
              <w:jc w:val="center"/>
              <w:rPr>
                <w:rFonts w:ascii="Times New Roman" w:hAnsi="Times New Roman" w:cs="Times New Roman"/>
                <w:b/>
                <w:bCs/>
                <w:color w:val="000000" w:themeColor="text1"/>
                <w:sz w:val="28"/>
                <w:szCs w:val="28"/>
              </w:rPr>
            </w:pPr>
            <w:r w:rsidRPr="00357CB5">
              <w:rPr>
                <w:rFonts w:ascii="Times New Roman" w:hAnsi="Times New Roman" w:cs="Times New Roman"/>
                <w:b/>
                <w:bCs/>
                <w:color w:val="000000" w:themeColor="text1"/>
                <w:sz w:val="28"/>
                <w:szCs w:val="28"/>
              </w:rPr>
              <w:t>Content</w:t>
            </w:r>
          </w:p>
        </w:tc>
        <w:tc>
          <w:tcPr>
            <w:tcW w:w="3202" w:type="dxa"/>
          </w:tcPr>
          <w:p w14:paraId="3A212D80" w14:textId="0E94DE64" w:rsidR="004148F8" w:rsidRPr="00357CB5" w:rsidRDefault="004148F8" w:rsidP="00ED2F16">
            <w:pPr>
              <w:jc w:val="center"/>
              <w:rPr>
                <w:rFonts w:ascii="Times New Roman" w:hAnsi="Times New Roman" w:cs="Times New Roman"/>
                <w:b/>
                <w:bCs/>
                <w:color w:val="000000" w:themeColor="text1"/>
                <w:sz w:val="28"/>
                <w:szCs w:val="28"/>
              </w:rPr>
            </w:pPr>
            <w:r w:rsidRPr="00357CB5">
              <w:rPr>
                <w:rFonts w:ascii="Times New Roman" w:hAnsi="Times New Roman" w:cs="Times New Roman"/>
                <w:b/>
                <w:bCs/>
                <w:color w:val="000000" w:themeColor="text1"/>
                <w:sz w:val="28"/>
                <w:szCs w:val="28"/>
              </w:rPr>
              <w:t>Page no.</w:t>
            </w:r>
          </w:p>
        </w:tc>
      </w:tr>
      <w:tr w:rsidR="004148F8" w14:paraId="28A90591" w14:textId="77777777" w:rsidTr="004148F8">
        <w:trPr>
          <w:trHeight w:val="506"/>
        </w:trPr>
        <w:tc>
          <w:tcPr>
            <w:tcW w:w="3201" w:type="dxa"/>
          </w:tcPr>
          <w:p w14:paraId="6DA7C776" w14:textId="6B629E76" w:rsidR="004148F8" w:rsidRPr="004148F8" w:rsidRDefault="004148F8" w:rsidP="00ED2F16">
            <w:pPr>
              <w:jc w:val="center"/>
              <w:rPr>
                <w:rFonts w:ascii="Times New Roman" w:hAnsi="Times New Roman" w:cs="Times New Roman"/>
                <w:sz w:val="28"/>
                <w:szCs w:val="28"/>
              </w:rPr>
            </w:pPr>
            <w:r w:rsidRPr="004148F8">
              <w:rPr>
                <w:rFonts w:ascii="Times New Roman" w:hAnsi="Times New Roman" w:cs="Times New Roman"/>
                <w:sz w:val="28"/>
                <w:szCs w:val="28"/>
              </w:rPr>
              <w:t>1</w:t>
            </w:r>
          </w:p>
        </w:tc>
        <w:tc>
          <w:tcPr>
            <w:tcW w:w="3202" w:type="dxa"/>
          </w:tcPr>
          <w:p w14:paraId="589BFAF8" w14:textId="4900870D" w:rsidR="004148F8" w:rsidRPr="00357CB5" w:rsidRDefault="004148F8" w:rsidP="00ED2F16">
            <w:pPr>
              <w:jc w:val="center"/>
              <w:rPr>
                <w:rFonts w:ascii="Times New Roman" w:hAnsi="Times New Roman" w:cs="Times New Roman"/>
                <w:sz w:val="24"/>
                <w:szCs w:val="24"/>
              </w:rPr>
            </w:pPr>
            <w:r w:rsidRPr="00357CB5">
              <w:rPr>
                <w:rFonts w:ascii="Times New Roman" w:hAnsi="Times New Roman" w:cs="Times New Roman"/>
                <w:sz w:val="24"/>
                <w:szCs w:val="24"/>
              </w:rPr>
              <w:t>Introduction</w:t>
            </w:r>
          </w:p>
        </w:tc>
        <w:tc>
          <w:tcPr>
            <w:tcW w:w="3202" w:type="dxa"/>
          </w:tcPr>
          <w:p w14:paraId="72F7D4BB" w14:textId="77777777" w:rsidR="004148F8" w:rsidRDefault="004148F8" w:rsidP="00ED2F16">
            <w:pPr>
              <w:jc w:val="center"/>
              <w:rPr>
                <w:rFonts w:ascii="Times New Roman" w:hAnsi="Times New Roman" w:cs="Times New Roman"/>
                <w:b/>
                <w:bCs/>
                <w:sz w:val="28"/>
                <w:szCs w:val="28"/>
              </w:rPr>
            </w:pPr>
          </w:p>
        </w:tc>
      </w:tr>
      <w:tr w:rsidR="004148F8" w14:paraId="6594B8E9" w14:textId="77777777" w:rsidTr="004148F8">
        <w:trPr>
          <w:trHeight w:val="506"/>
        </w:trPr>
        <w:tc>
          <w:tcPr>
            <w:tcW w:w="3201" w:type="dxa"/>
          </w:tcPr>
          <w:p w14:paraId="77475A6C" w14:textId="3449D5EA" w:rsidR="004148F8" w:rsidRPr="004148F8" w:rsidRDefault="004148F8" w:rsidP="00ED2F16">
            <w:pPr>
              <w:jc w:val="center"/>
              <w:rPr>
                <w:rFonts w:ascii="Times New Roman" w:hAnsi="Times New Roman" w:cs="Times New Roman"/>
                <w:sz w:val="28"/>
                <w:szCs w:val="28"/>
              </w:rPr>
            </w:pPr>
            <w:r w:rsidRPr="004148F8">
              <w:rPr>
                <w:rFonts w:ascii="Times New Roman" w:hAnsi="Times New Roman" w:cs="Times New Roman"/>
                <w:sz w:val="28"/>
                <w:szCs w:val="28"/>
              </w:rPr>
              <w:t>2</w:t>
            </w:r>
          </w:p>
        </w:tc>
        <w:tc>
          <w:tcPr>
            <w:tcW w:w="3202" w:type="dxa"/>
          </w:tcPr>
          <w:p w14:paraId="0764DDC5" w14:textId="49ECCBFF" w:rsidR="004148F8" w:rsidRPr="00357CB5" w:rsidRDefault="004148F8" w:rsidP="00ED2F16">
            <w:pPr>
              <w:jc w:val="center"/>
              <w:rPr>
                <w:rFonts w:ascii="Times New Roman" w:hAnsi="Times New Roman" w:cs="Times New Roman"/>
                <w:sz w:val="24"/>
                <w:szCs w:val="24"/>
              </w:rPr>
            </w:pPr>
            <w:r w:rsidRPr="00357CB5">
              <w:rPr>
                <w:rFonts w:ascii="Times New Roman" w:hAnsi="Times New Roman" w:cs="Times New Roman"/>
                <w:sz w:val="24"/>
                <w:szCs w:val="24"/>
              </w:rPr>
              <w:t>Requirement Analysis</w:t>
            </w:r>
          </w:p>
        </w:tc>
        <w:tc>
          <w:tcPr>
            <w:tcW w:w="3202" w:type="dxa"/>
          </w:tcPr>
          <w:p w14:paraId="439C7DD9" w14:textId="77777777" w:rsidR="004148F8" w:rsidRDefault="004148F8" w:rsidP="00ED2F16">
            <w:pPr>
              <w:jc w:val="center"/>
              <w:rPr>
                <w:rFonts w:ascii="Times New Roman" w:hAnsi="Times New Roman" w:cs="Times New Roman"/>
                <w:b/>
                <w:bCs/>
                <w:sz w:val="28"/>
                <w:szCs w:val="28"/>
              </w:rPr>
            </w:pPr>
          </w:p>
        </w:tc>
      </w:tr>
      <w:tr w:rsidR="004A6433" w14:paraId="14AE7D98" w14:textId="77777777" w:rsidTr="004148F8">
        <w:trPr>
          <w:trHeight w:val="506"/>
        </w:trPr>
        <w:tc>
          <w:tcPr>
            <w:tcW w:w="3201" w:type="dxa"/>
          </w:tcPr>
          <w:p w14:paraId="0BAED25A" w14:textId="0514DB9B" w:rsidR="004A6433"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3</w:t>
            </w:r>
          </w:p>
        </w:tc>
        <w:tc>
          <w:tcPr>
            <w:tcW w:w="3202" w:type="dxa"/>
          </w:tcPr>
          <w:p w14:paraId="4CC87334" w14:textId="341415E3" w:rsidR="004A6433" w:rsidRPr="00357CB5" w:rsidRDefault="004A6433" w:rsidP="00ED2F16">
            <w:pPr>
              <w:jc w:val="center"/>
              <w:rPr>
                <w:rFonts w:ascii="Times New Roman" w:hAnsi="Times New Roman" w:cs="Times New Roman"/>
                <w:sz w:val="24"/>
                <w:szCs w:val="24"/>
              </w:rPr>
            </w:pPr>
            <w:r w:rsidRPr="00357CB5">
              <w:rPr>
                <w:rFonts w:ascii="Times New Roman" w:hAnsi="Times New Roman" w:cs="Times New Roman"/>
                <w:sz w:val="24"/>
                <w:szCs w:val="24"/>
              </w:rPr>
              <w:t>Working</w:t>
            </w:r>
          </w:p>
        </w:tc>
        <w:tc>
          <w:tcPr>
            <w:tcW w:w="3202" w:type="dxa"/>
          </w:tcPr>
          <w:p w14:paraId="40F867AF" w14:textId="77777777" w:rsidR="004A6433" w:rsidRDefault="004A6433" w:rsidP="00ED2F16">
            <w:pPr>
              <w:jc w:val="center"/>
              <w:rPr>
                <w:rFonts w:ascii="Times New Roman" w:hAnsi="Times New Roman" w:cs="Times New Roman"/>
                <w:b/>
                <w:bCs/>
                <w:sz w:val="28"/>
                <w:szCs w:val="28"/>
              </w:rPr>
            </w:pPr>
          </w:p>
        </w:tc>
      </w:tr>
      <w:tr w:rsidR="004148F8" w14:paraId="3CDBCA6E" w14:textId="77777777" w:rsidTr="004148F8">
        <w:trPr>
          <w:trHeight w:val="535"/>
        </w:trPr>
        <w:tc>
          <w:tcPr>
            <w:tcW w:w="3201" w:type="dxa"/>
          </w:tcPr>
          <w:p w14:paraId="15869CA3" w14:textId="156F1171"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4</w:t>
            </w:r>
          </w:p>
        </w:tc>
        <w:tc>
          <w:tcPr>
            <w:tcW w:w="3202" w:type="dxa"/>
          </w:tcPr>
          <w:p w14:paraId="6833D275" w14:textId="200041B2" w:rsidR="004148F8" w:rsidRPr="00357CB5" w:rsidRDefault="004148F8" w:rsidP="00ED2F16">
            <w:pPr>
              <w:jc w:val="center"/>
              <w:rPr>
                <w:rFonts w:ascii="Times New Roman" w:hAnsi="Times New Roman" w:cs="Times New Roman"/>
                <w:sz w:val="24"/>
                <w:szCs w:val="24"/>
              </w:rPr>
            </w:pPr>
            <w:r w:rsidRPr="00357CB5">
              <w:rPr>
                <w:rFonts w:ascii="Times New Roman" w:hAnsi="Times New Roman" w:cs="Times New Roman"/>
                <w:sz w:val="24"/>
                <w:szCs w:val="24"/>
              </w:rPr>
              <w:t>Use case diagram</w:t>
            </w:r>
          </w:p>
        </w:tc>
        <w:tc>
          <w:tcPr>
            <w:tcW w:w="3202" w:type="dxa"/>
          </w:tcPr>
          <w:p w14:paraId="271DCA04" w14:textId="77777777" w:rsidR="004148F8" w:rsidRDefault="004148F8" w:rsidP="00ED2F16">
            <w:pPr>
              <w:jc w:val="center"/>
              <w:rPr>
                <w:rFonts w:ascii="Times New Roman" w:hAnsi="Times New Roman" w:cs="Times New Roman"/>
                <w:b/>
                <w:bCs/>
                <w:sz w:val="28"/>
                <w:szCs w:val="28"/>
              </w:rPr>
            </w:pPr>
          </w:p>
        </w:tc>
      </w:tr>
      <w:tr w:rsidR="004148F8" w14:paraId="5864A16C" w14:textId="77777777" w:rsidTr="004148F8">
        <w:trPr>
          <w:trHeight w:val="506"/>
        </w:trPr>
        <w:tc>
          <w:tcPr>
            <w:tcW w:w="3201" w:type="dxa"/>
          </w:tcPr>
          <w:p w14:paraId="56F1A2AB" w14:textId="6163F52A"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5</w:t>
            </w:r>
          </w:p>
        </w:tc>
        <w:tc>
          <w:tcPr>
            <w:tcW w:w="3202" w:type="dxa"/>
          </w:tcPr>
          <w:p w14:paraId="0EFA699E" w14:textId="31177C4A" w:rsidR="004148F8" w:rsidRPr="00357CB5" w:rsidRDefault="004148F8" w:rsidP="00ED2F16">
            <w:pPr>
              <w:jc w:val="center"/>
              <w:rPr>
                <w:rFonts w:ascii="Times New Roman" w:hAnsi="Times New Roman" w:cs="Times New Roman"/>
                <w:sz w:val="24"/>
                <w:szCs w:val="24"/>
              </w:rPr>
            </w:pPr>
            <w:r w:rsidRPr="00357CB5">
              <w:rPr>
                <w:rFonts w:ascii="Times New Roman" w:hAnsi="Times New Roman" w:cs="Times New Roman"/>
                <w:sz w:val="24"/>
                <w:szCs w:val="24"/>
              </w:rPr>
              <w:t>Flowchart</w:t>
            </w:r>
          </w:p>
        </w:tc>
        <w:tc>
          <w:tcPr>
            <w:tcW w:w="3202" w:type="dxa"/>
          </w:tcPr>
          <w:p w14:paraId="37B290AA" w14:textId="77777777" w:rsidR="004148F8" w:rsidRDefault="004148F8" w:rsidP="00ED2F16">
            <w:pPr>
              <w:jc w:val="center"/>
              <w:rPr>
                <w:rFonts w:ascii="Times New Roman" w:hAnsi="Times New Roman" w:cs="Times New Roman"/>
                <w:b/>
                <w:bCs/>
                <w:sz w:val="28"/>
                <w:szCs w:val="28"/>
              </w:rPr>
            </w:pPr>
          </w:p>
        </w:tc>
      </w:tr>
      <w:tr w:rsidR="004148F8" w14:paraId="1FB807E9" w14:textId="77777777" w:rsidTr="004148F8">
        <w:trPr>
          <w:trHeight w:val="479"/>
        </w:trPr>
        <w:tc>
          <w:tcPr>
            <w:tcW w:w="3201" w:type="dxa"/>
          </w:tcPr>
          <w:p w14:paraId="27919A02" w14:textId="1FEEEF3F"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6</w:t>
            </w:r>
          </w:p>
        </w:tc>
        <w:tc>
          <w:tcPr>
            <w:tcW w:w="3202" w:type="dxa"/>
          </w:tcPr>
          <w:p w14:paraId="17CDF62D" w14:textId="2843222F" w:rsidR="004148F8" w:rsidRPr="00357CB5" w:rsidRDefault="004148F8" w:rsidP="00ED2F16">
            <w:pPr>
              <w:jc w:val="center"/>
              <w:rPr>
                <w:rFonts w:ascii="Times New Roman" w:hAnsi="Times New Roman" w:cs="Times New Roman"/>
                <w:sz w:val="24"/>
                <w:szCs w:val="24"/>
              </w:rPr>
            </w:pPr>
            <w:r w:rsidRPr="00357CB5">
              <w:rPr>
                <w:rFonts w:ascii="Times New Roman" w:hAnsi="Times New Roman" w:cs="Times New Roman"/>
                <w:sz w:val="24"/>
                <w:szCs w:val="24"/>
              </w:rPr>
              <w:t>Flow analysis</w:t>
            </w:r>
          </w:p>
        </w:tc>
        <w:tc>
          <w:tcPr>
            <w:tcW w:w="3202" w:type="dxa"/>
          </w:tcPr>
          <w:p w14:paraId="5369DFB5" w14:textId="77777777" w:rsidR="004148F8" w:rsidRDefault="004148F8" w:rsidP="00ED2F16">
            <w:pPr>
              <w:jc w:val="center"/>
              <w:rPr>
                <w:rFonts w:ascii="Times New Roman" w:hAnsi="Times New Roman" w:cs="Times New Roman"/>
                <w:b/>
                <w:bCs/>
                <w:sz w:val="28"/>
                <w:szCs w:val="28"/>
              </w:rPr>
            </w:pPr>
          </w:p>
        </w:tc>
      </w:tr>
      <w:tr w:rsidR="004148F8" w14:paraId="571BFD69" w14:textId="77777777" w:rsidTr="004148F8">
        <w:trPr>
          <w:trHeight w:val="479"/>
        </w:trPr>
        <w:tc>
          <w:tcPr>
            <w:tcW w:w="3201" w:type="dxa"/>
          </w:tcPr>
          <w:p w14:paraId="4FF1E9DA" w14:textId="0A7583D1"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7</w:t>
            </w:r>
          </w:p>
        </w:tc>
        <w:tc>
          <w:tcPr>
            <w:tcW w:w="3202" w:type="dxa"/>
          </w:tcPr>
          <w:p w14:paraId="0EA52B16" w14:textId="4CE8D531" w:rsidR="004148F8" w:rsidRPr="00357CB5" w:rsidRDefault="004A6433" w:rsidP="00ED2F16">
            <w:pPr>
              <w:jc w:val="center"/>
              <w:rPr>
                <w:rFonts w:ascii="Times New Roman" w:hAnsi="Times New Roman" w:cs="Times New Roman"/>
                <w:sz w:val="24"/>
                <w:szCs w:val="24"/>
              </w:rPr>
            </w:pPr>
            <w:r w:rsidRPr="00357CB5">
              <w:rPr>
                <w:rFonts w:ascii="Times New Roman" w:hAnsi="Times New Roman" w:cs="Times New Roman"/>
                <w:sz w:val="24"/>
                <w:szCs w:val="24"/>
              </w:rPr>
              <w:t>Future improvements</w:t>
            </w:r>
          </w:p>
        </w:tc>
        <w:tc>
          <w:tcPr>
            <w:tcW w:w="3202" w:type="dxa"/>
          </w:tcPr>
          <w:p w14:paraId="7172AB21" w14:textId="77777777" w:rsidR="004148F8" w:rsidRDefault="004148F8" w:rsidP="00ED2F16">
            <w:pPr>
              <w:jc w:val="center"/>
              <w:rPr>
                <w:rFonts w:ascii="Times New Roman" w:hAnsi="Times New Roman" w:cs="Times New Roman"/>
                <w:b/>
                <w:bCs/>
                <w:sz w:val="28"/>
                <w:szCs w:val="28"/>
              </w:rPr>
            </w:pPr>
          </w:p>
        </w:tc>
      </w:tr>
      <w:tr w:rsidR="004148F8" w14:paraId="7CA25C21" w14:textId="77777777" w:rsidTr="004148F8">
        <w:trPr>
          <w:trHeight w:val="479"/>
        </w:trPr>
        <w:tc>
          <w:tcPr>
            <w:tcW w:w="3201" w:type="dxa"/>
          </w:tcPr>
          <w:p w14:paraId="1942F5E5" w14:textId="3776F13B"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8</w:t>
            </w:r>
          </w:p>
        </w:tc>
        <w:tc>
          <w:tcPr>
            <w:tcW w:w="3202" w:type="dxa"/>
          </w:tcPr>
          <w:p w14:paraId="38E021C4" w14:textId="6AC0E762" w:rsidR="004148F8" w:rsidRPr="00357CB5" w:rsidRDefault="004A6433" w:rsidP="00ED2F16">
            <w:pPr>
              <w:jc w:val="center"/>
              <w:rPr>
                <w:rFonts w:ascii="Times New Roman" w:hAnsi="Times New Roman" w:cs="Times New Roman"/>
                <w:sz w:val="24"/>
                <w:szCs w:val="24"/>
              </w:rPr>
            </w:pPr>
            <w:r w:rsidRPr="00357CB5">
              <w:rPr>
                <w:rFonts w:ascii="Times New Roman" w:hAnsi="Times New Roman" w:cs="Times New Roman"/>
                <w:sz w:val="24"/>
                <w:szCs w:val="24"/>
              </w:rPr>
              <w:t>Conclusion</w:t>
            </w:r>
          </w:p>
        </w:tc>
        <w:tc>
          <w:tcPr>
            <w:tcW w:w="3202" w:type="dxa"/>
          </w:tcPr>
          <w:p w14:paraId="097C324D" w14:textId="77777777" w:rsidR="004148F8" w:rsidRDefault="004148F8" w:rsidP="00ED2F16">
            <w:pPr>
              <w:jc w:val="center"/>
              <w:rPr>
                <w:rFonts w:ascii="Times New Roman" w:hAnsi="Times New Roman" w:cs="Times New Roman"/>
                <w:b/>
                <w:bCs/>
                <w:sz w:val="28"/>
                <w:szCs w:val="28"/>
              </w:rPr>
            </w:pPr>
          </w:p>
        </w:tc>
      </w:tr>
      <w:tr w:rsidR="004148F8" w14:paraId="542B63D5" w14:textId="77777777" w:rsidTr="004148F8">
        <w:trPr>
          <w:trHeight w:val="479"/>
        </w:trPr>
        <w:tc>
          <w:tcPr>
            <w:tcW w:w="3201" w:type="dxa"/>
          </w:tcPr>
          <w:p w14:paraId="14454110" w14:textId="5241BB1F" w:rsidR="004148F8" w:rsidRPr="004148F8" w:rsidRDefault="004A6433" w:rsidP="00ED2F16">
            <w:pPr>
              <w:jc w:val="center"/>
              <w:rPr>
                <w:rFonts w:ascii="Times New Roman" w:hAnsi="Times New Roman" w:cs="Times New Roman"/>
                <w:sz w:val="28"/>
                <w:szCs w:val="28"/>
              </w:rPr>
            </w:pPr>
            <w:r>
              <w:rPr>
                <w:rFonts w:ascii="Times New Roman" w:hAnsi="Times New Roman" w:cs="Times New Roman"/>
                <w:sz w:val="28"/>
                <w:szCs w:val="28"/>
              </w:rPr>
              <w:t>9</w:t>
            </w:r>
          </w:p>
        </w:tc>
        <w:tc>
          <w:tcPr>
            <w:tcW w:w="3202" w:type="dxa"/>
          </w:tcPr>
          <w:p w14:paraId="3FDDD11D" w14:textId="0BFF6F56" w:rsidR="004148F8" w:rsidRPr="00357CB5" w:rsidRDefault="004A6433" w:rsidP="00ED2F16">
            <w:pPr>
              <w:jc w:val="center"/>
              <w:rPr>
                <w:rFonts w:ascii="Times New Roman" w:hAnsi="Times New Roman" w:cs="Times New Roman"/>
                <w:sz w:val="24"/>
                <w:szCs w:val="24"/>
              </w:rPr>
            </w:pPr>
            <w:r w:rsidRPr="00357CB5">
              <w:rPr>
                <w:rFonts w:ascii="Times New Roman" w:hAnsi="Times New Roman" w:cs="Times New Roman"/>
                <w:sz w:val="24"/>
                <w:szCs w:val="24"/>
              </w:rPr>
              <w:t>Screenshots and images</w:t>
            </w:r>
          </w:p>
        </w:tc>
        <w:tc>
          <w:tcPr>
            <w:tcW w:w="3202" w:type="dxa"/>
          </w:tcPr>
          <w:p w14:paraId="3BAC1842" w14:textId="77777777" w:rsidR="004148F8" w:rsidRDefault="004148F8" w:rsidP="00ED2F16">
            <w:pPr>
              <w:jc w:val="center"/>
              <w:rPr>
                <w:rFonts w:ascii="Times New Roman" w:hAnsi="Times New Roman" w:cs="Times New Roman"/>
                <w:b/>
                <w:bCs/>
                <w:sz w:val="28"/>
                <w:szCs w:val="28"/>
              </w:rPr>
            </w:pPr>
          </w:p>
        </w:tc>
      </w:tr>
      <w:tr w:rsidR="004A6433" w14:paraId="5FFF13DB" w14:textId="77777777" w:rsidTr="004148F8">
        <w:trPr>
          <w:trHeight w:val="479"/>
        </w:trPr>
        <w:tc>
          <w:tcPr>
            <w:tcW w:w="3201" w:type="dxa"/>
          </w:tcPr>
          <w:p w14:paraId="7BCDBF51" w14:textId="1F176817" w:rsidR="004A6433" w:rsidRDefault="004A6433" w:rsidP="00ED2F16">
            <w:pPr>
              <w:jc w:val="center"/>
              <w:rPr>
                <w:rFonts w:ascii="Times New Roman" w:hAnsi="Times New Roman" w:cs="Times New Roman"/>
                <w:sz w:val="28"/>
                <w:szCs w:val="28"/>
              </w:rPr>
            </w:pPr>
            <w:r>
              <w:rPr>
                <w:rFonts w:ascii="Times New Roman" w:hAnsi="Times New Roman" w:cs="Times New Roman"/>
                <w:sz w:val="28"/>
                <w:szCs w:val="28"/>
              </w:rPr>
              <w:t>10</w:t>
            </w:r>
          </w:p>
        </w:tc>
        <w:tc>
          <w:tcPr>
            <w:tcW w:w="3202" w:type="dxa"/>
          </w:tcPr>
          <w:p w14:paraId="1F317938" w14:textId="281F6BD8" w:rsidR="004A6433" w:rsidRPr="00357CB5" w:rsidRDefault="004A6433" w:rsidP="00ED2F16">
            <w:pPr>
              <w:jc w:val="center"/>
              <w:rPr>
                <w:rFonts w:ascii="Times New Roman" w:hAnsi="Times New Roman" w:cs="Times New Roman"/>
                <w:sz w:val="24"/>
                <w:szCs w:val="24"/>
              </w:rPr>
            </w:pPr>
            <w:r w:rsidRPr="00357CB5">
              <w:rPr>
                <w:rFonts w:ascii="Times New Roman" w:hAnsi="Times New Roman" w:cs="Times New Roman"/>
                <w:sz w:val="24"/>
                <w:szCs w:val="24"/>
              </w:rPr>
              <w:t>References</w:t>
            </w:r>
          </w:p>
        </w:tc>
        <w:tc>
          <w:tcPr>
            <w:tcW w:w="3202" w:type="dxa"/>
          </w:tcPr>
          <w:p w14:paraId="4804174F" w14:textId="77777777" w:rsidR="004A6433" w:rsidRDefault="004A6433" w:rsidP="00ED2F16">
            <w:pPr>
              <w:jc w:val="center"/>
              <w:rPr>
                <w:rFonts w:ascii="Times New Roman" w:hAnsi="Times New Roman" w:cs="Times New Roman"/>
                <w:b/>
                <w:bCs/>
                <w:sz w:val="28"/>
                <w:szCs w:val="28"/>
              </w:rPr>
            </w:pPr>
          </w:p>
        </w:tc>
      </w:tr>
    </w:tbl>
    <w:p w14:paraId="01521C97" w14:textId="77777777" w:rsidR="004148F8" w:rsidRPr="004148F8" w:rsidRDefault="004148F8" w:rsidP="00ED2F16">
      <w:pPr>
        <w:jc w:val="center"/>
        <w:rPr>
          <w:rFonts w:ascii="Times New Roman" w:hAnsi="Times New Roman" w:cs="Times New Roman"/>
          <w:b/>
          <w:bCs/>
          <w:sz w:val="28"/>
          <w:szCs w:val="28"/>
        </w:rPr>
      </w:pPr>
    </w:p>
    <w:p w14:paraId="1D5061FB" w14:textId="2FCB8E8F" w:rsidR="004148F8" w:rsidRDefault="004148F8" w:rsidP="00ED2F16">
      <w:pPr>
        <w:jc w:val="center"/>
        <w:rPr>
          <w:rFonts w:ascii="Times New Roman" w:hAnsi="Times New Roman" w:cs="Times New Roman"/>
          <w:b/>
          <w:bCs/>
          <w:sz w:val="24"/>
          <w:szCs w:val="24"/>
        </w:rPr>
      </w:pPr>
    </w:p>
    <w:p w14:paraId="2F28DC84" w14:textId="4DA08241" w:rsidR="004148F8" w:rsidRDefault="004148F8" w:rsidP="00ED2F16">
      <w:pPr>
        <w:jc w:val="center"/>
        <w:rPr>
          <w:rFonts w:ascii="Times New Roman" w:hAnsi="Times New Roman" w:cs="Times New Roman"/>
          <w:b/>
          <w:bCs/>
          <w:sz w:val="24"/>
          <w:szCs w:val="24"/>
        </w:rPr>
      </w:pPr>
    </w:p>
    <w:p w14:paraId="21B1CA56" w14:textId="3CAC0D19" w:rsidR="004148F8" w:rsidRDefault="004148F8" w:rsidP="00ED2F16">
      <w:pPr>
        <w:jc w:val="center"/>
        <w:rPr>
          <w:rFonts w:ascii="Times New Roman" w:hAnsi="Times New Roman" w:cs="Times New Roman"/>
          <w:b/>
          <w:bCs/>
          <w:sz w:val="24"/>
          <w:szCs w:val="24"/>
        </w:rPr>
      </w:pPr>
    </w:p>
    <w:p w14:paraId="2F7F5957" w14:textId="43932F9A" w:rsidR="004148F8" w:rsidRDefault="004148F8" w:rsidP="00ED2F16">
      <w:pPr>
        <w:jc w:val="center"/>
        <w:rPr>
          <w:rFonts w:ascii="Times New Roman" w:hAnsi="Times New Roman" w:cs="Times New Roman"/>
          <w:b/>
          <w:bCs/>
          <w:sz w:val="24"/>
          <w:szCs w:val="24"/>
        </w:rPr>
      </w:pPr>
    </w:p>
    <w:p w14:paraId="00960E5A" w14:textId="17B13949" w:rsidR="004148F8" w:rsidRDefault="004148F8" w:rsidP="00ED2F16">
      <w:pPr>
        <w:jc w:val="center"/>
        <w:rPr>
          <w:rFonts w:ascii="Times New Roman" w:hAnsi="Times New Roman" w:cs="Times New Roman"/>
          <w:b/>
          <w:bCs/>
          <w:sz w:val="24"/>
          <w:szCs w:val="24"/>
        </w:rPr>
      </w:pPr>
    </w:p>
    <w:p w14:paraId="04EF6DE8" w14:textId="705807BA" w:rsidR="004148F8" w:rsidRDefault="004148F8" w:rsidP="00ED2F16">
      <w:pPr>
        <w:jc w:val="center"/>
        <w:rPr>
          <w:rFonts w:ascii="Times New Roman" w:hAnsi="Times New Roman" w:cs="Times New Roman"/>
          <w:b/>
          <w:bCs/>
          <w:sz w:val="24"/>
          <w:szCs w:val="24"/>
        </w:rPr>
      </w:pPr>
    </w:p>
    <w:p w14:paraId="7C2D53BB" w14:textId="71F21767" w:rsidR="004148F8" w:rsidRDefault="004148F8" w:rsidP="00ED2F16">
      <w:pPr>
        <w:jc w:val="center"/>
        <w:rPr>
          <w:rFonts w:ascii="Times New Roman" w:hAnsi="Times New Roman" w:cs="Times New Roman"/>
          <w:b/>
          <w:bCs/>
          <w:sz w:val="24"/>
          <w:szCs w:val="24"/>
        </w:rPr>
      </w:pPr>
    </w:p>
    <w:p w14:paraId="6F78CEF7" w14:textId="08A8C003" w:rsidR="004148F8" w:rsidRDefault="004148F8" w:rsidP="00ED2F16">
      <w:pPr>
        <w:jc w:val="center"/>
        <w:rPr>
          <w:rFonts w:ascii="Times New Roman" w:hAnsi="Times New Roman" w:cs="Times New Roman"/>
          <w:b/>
          <w:bCs/>
          <w:sz w:val="24"/>
          <w:szCs w:val="24"/>
        </w:rPr>
      </w:pPr>
    </w:p>
    <w:p w14:paraId="4CDAE451" w14:textId="0475DE3B" w:rsidR="004148F8" w:rsidRDefault="004148F8" w:rsidP="00ED2F16">
      <w:pPr>
        <w:jc w:val="center"/>
        <w:rPr>
          <w:rFonts w:ascii="Times New Roman" w:hAnsi="Times New Roman" w:cs="Times New Roman"/>
          <w:b/>
          <w:bCs/>
          <w:sz w:val="24"/>
          <w:szCs w:val="24"/>
        </w:rPr>
      </w:pPr>
    </w:p>
    <w:p w14:paraId="38DB3901" w14:textId="4D269E59" w:rsidR="004148F8" w:rsidRDefault="004148F8" w:rsidP="00ED2F16">
      <w:pPr>
        <w:jc w:val="center"/>
        <w:rPr>
          <w:rFonts w:ascii="Times New Roman" w:hAnsi="Times New Roman" w:cs="Times New Roman"/>
          <w:b/>
          <w:bCs/>
          <w:sz w:val="24"/>
          <w:szCs w:val="24"/>
        </w:rPr>
      </w:pPr>
    </w:p>
    <w:p w14:paraId="5D95A501" w14:textId="50E80E0D" w:rsidR="004148F8" w:rsidRDefault="004148F8" w:rsidP="00ED2F16">
      <w:pPr>
        <w:jc w:val="center"/>
        <w:rPr>
          <w:rFonts w:ascii="Times New Roman" w:hAnsi="Times New Roman" w:cs="Times New Roman"/>
          <w:b/>
          <w:bCs/>
          <w:sz w:val="24"/>
          <w:szCs w:val="24"/>
        </w:rPr>
      </w:pPr>
    </w:p>
    <w:p w14:paraId="716FD7C5" w14:textId="6AB5929B" w:rsidR="004148F8" w:rsidRDefault="004148F8" w:rsidP="00ED2F16">
      <w:pPr>
        <w:jc w:val="center"/>
        <w:rPr>
          <w:rFonts w:ascii="Times New Roman" w:hAnsi="Times New Roman" w:cs="Times New Roman"/>
          <w:b/>
          <w:bCs/>
          <w:sz w:val="24"/>
          <w:szCs w:val="24"/>
        </w:rPr>
      </w:pPr>
    </w:p>
    <w:p w14:paraId="52C62FD4" w14:textId="1825CAF5" w:rsidR="004148F8" w:rsidRDefault="004148F8" w:rsidP="00ED2F16">
      <w:pPr>
        <w:jc w:val="center"/>
        <w:rPr>
          <w:rFonts w:ascii="Times New Roman" w:hAnsi="Times New Roman" w:cs="Times New Roman"/>
          <w:b/>
          <w:bCs/>
          <w:sz w:val="24"/>
          <w:szCs w:val="24"/>
        </w:rPr>
      </w:pPr>
    </w:p>
    <w:p w14:paraId="7CE7E4E7" w14:textId="67457231" w:rsidR="004148F8" w:rsidRPr="00357CB5" w:rsidRDefault="004148F8" w:rsidP="00ED2F16">
      <w:pPr>
        <w:jc w:val="center"/>
        <w:rPr>
          <w:rFonts w:ascii="Times New Roman" w:hAnsi="Times New Roman" w:cs="Times New Roman"/>
          <w:b/>
          <w:bCs/>
          <w:color w:val="2F5496" w:themeColor="accent1" w:themeShade="BF"/>
          <w:sz w:val="24"/>
          <w:szCs w:val="24"/>
          <w:u w:val="single"/>
        </w:rPr>
      </w:pPr>
    </w:p>
    <w:p w14:paraId="0C8CBDEA" w14:textId="356F4C4F" w:rsidR="00686787" w:rsidRPr="00357CB5" w:rsidRDefault="00686787" w:rsidP="00483EF4">
      <w:pPr>
        <w:jc w:val="center"/>
        <w:rPr>
          <w:rFonts w:ascii="Times New Roman" w:hAnsi="Times New Roman" w:cs="Times New Roman"/>
          <w:b/>
          <w:bCs/>
          <w:sz w:val="28"/>
          <w:szCs w:val="28"/>
          <w:u w:val="single"/>
        </w:rPr>
      </w:pPr>
      <w:r w:rsidRPr="00357CB5">
        <w:rPr>
          <w:rFonts w:ascii="Times New Roman" w:hAnsi="Times New Roman" w:cs="Times New Roman"/>
          <w:b/>
          <w:bCs/>
          <w:color w:val="2F5496" w:themeColor="accent1" w:themeShade="BF"/>
          <w:sz w:val="28"/>
          <w:szCs w:val="28"/>
          <w:u w:val="single"/>
        </w:rPr>
        <w:t>INTRODUCTION</w:t>
      </w:r>
    </w:p>
    <w:p w14:paraId="09CF3C5B" w14:textId="6E4B37BD" w:rsidR="00686787" w:rsidRDefault="00686787" w:rsidP="00ED2F16">
      <w:pPr>
        <w:jc w:val="center"/>
        <w:rPr>
          <w:rFonts w:ascii="Times New Roman" w:hAnsi="Times New Roman" w:cs="Times New Roman"/>
          <w:b/>
          <w:bCs/>
          <w:sz w:val="28"/>
          <w:szCs w:val="28"/>
        </w:rPr>
      </w:pPr>
    </w:p>
    <w:p w14:paraId="56A62ED7" w14:textId="3440C5EB" w:rsidR="00686787" w:rsidRPr="00D160AF" w:rsidRDefault="00686787" w:rsidP="00D160A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The proposed system will have an IOT device in the vehicle which scans the Smart-Key and will communicate with the database of the RTO and insurance companies to check for duration void of insurance and validity of the license. Only after the validation the vehicle will start.</w:t>
      </w:r>
    </w:p>
    <w:p w14:paraId="33F5909A" w14:textId="541992F7" w:rsidR="00686787" w:rsidRPr="00D160AF" w:rsidRDefault="00686787" w:rsidP="00D160AF">
      <w:pPr>
        <w:spacing w:line="360" w:lineRule="auto"/>
        <w:jc w:val="both"/>
        <w:rPr>
          <w:rFonts w:ascii="Times New Roman" w:hAnsi="Times New Roman" w:cs="Times New Roman"/>
          <w:b/>
          <w:bCs/>
          <w:sz w:val="24"/>
          <w:szCs w:val="24"/>
        </w:rPr>
      </w:pPr>
    </w:p>
    <w:p w14:paraId="6B4E19D5" w14:textId="5EBAE6C6" w:rsidR="00D160AF" w:rsidRDefault="00686787" w:rsidP="00D160AF">
      <w:pPr>
        <w:spacing w:after="30" w:line="360" w:lineRule="auto"/>
        <w:jc w:val="both"/>
        <w:rPr>
          <w:rFonts w:ascii="Times New Roman" w:hAnsi="Times New Roman" w:cs="Times New Roman"/>
          <w:sz w:val="24"/>
          <w:szCs w:val="24"/>
        </w:rPr>
      </w:pPr>
      <w:r w:rsidRPr="00D160AF">
        <w:rPr>
          <w:rFonts w:ascii="Times New Roman" w:hAnsi="Times New Roman" w:cs="Times New Roman"/>
          <w:sz w:val="24"/>
          <w:szCs w:val="24"/>
        </w:rPr>
        <w:t> The RFID (radio frequency identification) industry claims a 90 percent reduction in theft rates for car models equipped with RFID starters, immobilizers and entry systems.</w:t>
      </w:r>
      <w:r w:rsidRPr="00D160AF">
        <w:rPr>
          <w:sz w:val="24"/>
          <w:szCs w:val="24"/>
        </w:rPr>
        <w:t xml:space="preserve"> </w:t>
      </w:r>
      <w:r w:rsidRPr="00D160AF">
        <w:rPr>
          <w:rFonts w:ascii="Times New Roman" w:hAnsi="Times New Roman" w:cs="Times New Roman"/>
          <w:sz w:val="24"/>
          <w:szCs w:val="24"/>
        </w:rPr>
        <w:t>Both automakers and insurance companies have full faith in the devices, even going so far as to label them unbeatable. And certainly, the technology is an impressive display of security innovation</w:t>
      </w:r>
      <w:r w:rsidRPr="000B6751">
        <w:rPr>
          <w:rFonts w:ascii="Times New Roman" w:hAnsi="Times New Roman" w:cs="Times New Roman"/>
          <w:sz w:val="24"/>
          <w:szCs w:val="24"/>
        </w:rPr>
        <w:t>.</w:t>
      </w:r>
      <w:r w:rsidRPr="000B6751">
        <w:rPr>
          <w:sz w:val="24"/>
          <w:szCs w:val="24"/>
        </w:rPr>
        <w:t xml:space="preserve"> </w:t>
      </w:r>
      <w:r w:rsidRPr="000B6751">
        <w:rPr>
          <w:rFonts w:ascii="Times New Roman" w:hAnsi="Times New Roman" w:cs="Times New Roman"/>
          <w:sz w:val="24"/>
          <w:szCs w:val="24"/>
          <w:shd w:val="clear" w:color="auto" w:fill="FFFFFF"/>
        </w:rPr>
        <w:t>Cars with RFID security do have lower theft rates, and it makes sense. This type of system makes getting in and driving off a lot more complicated.</w:t>
      </w:r>
      <w:r w:rsidR="00D160AF" w:rsidRPr="00D160AF">
        <w:rPr>
          <w:color w:val="333333"/>
          <w:sz w:val="24"/>
          <w:szCs w:val="24"/>
          <w:shd w:val="clear" w:color="auto" w:fill="FFFFFF"/>
        </w:rPr>
        <w:t xml:space="preserve"> </w:t>
      </w:r>
      <w:r w:rsidR="00D160AF" w:rsidRPr="00D160AF">
        <w:rPr>
          <w:rFonts w:ascii="Times New Roman" w:hAnsi="Times New Roman" w:cs="Times New Roman"/>
          <w:sz w:val="24"/>
          <w:szCs w:val="24"/>
        </w:rPr>
        <w:t xml:space="preserve">In the proposed solution, the RFID cards will hold the information of the owner of the vehicle. The RFID scanner will be placed on the dashboard of the vehicle near the steering wheel. RFID scanner scans the RFID cards and sends validation request to the IOT cloud server which has a database which stores the data of the vehicle owner and also communicates with the RTO and Insurance company for authentication. </w:t>
      </w:r>
    </w:p>
    <w:p w14:paraId="43342C7F" w14:textId="439BD390" w:rsidR="00D160AF" w:rsidRDefault="00D160AF" w:rsidP="00D160AF">
      <w:pPr>
        <w:spacing w:after="30" w:line="360" w:lineRule="auto"/>
        <w:jc w:val="both"/>
        <w:rPr>
          <w:rFonts w:ascii="Times New Roman" w:hAnsi="Times New Roman" w:cs="Times New Roman"/>
          <w:sz w:val="24"/>
          <w:szCs w:val="24"/>
        </w:rPr>
      </w:pPr>
    </w:p>
    <w:p w14:paraId="4C100378" w14:textId="77777777" w:rsidR="00D160AF" w:rsidRDefault="00D160AF" w:rsidP="00D160AF">
      <w:pPr>
        <w:spacing w:after="30" w:line="360" w:lineRule="auto"/>
        <w:jc w:val="both"/>
        <w:rPr>
          <w:rFonts w:ascii="Times New Roman" w:hAnsi="Times New Roman" w:cs="Times New Roman"/>
          <w:sz w:val="24"/>
          <w:szCs w:val="24"/>
        </w:rPr>
      </w:pPr>
    </w:p>
    <w:p w14:paraId="61C2114B" w14:textId="77777777" w:rsidR="00D160AF" w:rsidRDefault="00D160AF" w:rsidP="00D160AF">
      <w:pPr>
        <w:spacing w:after="30"/>
        <w:jc w:val="center"/>
      </w:pPr>
      <w:r>
        <w:rPr>
          <w:noProof/>
        </w:rPr>
        <w:drawing>
          <wp:inline distT="0" distB="0" distL="0" distR="0" wp14:anchorId="253DE27C" wp14:editId="3B309069">
            <wp:extent cx="242887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I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inline>
        </w:drawing>
      </w:r>
      <w:r>
        <w:rPr>
          <w:noProof/>
        </w:rPr>
        <w:drawing>
          <wp:inline distT="0" distB="0" distL="0" distR="0" wp14:anchorId="2B27A098" wp14:editId="2524BDD4">
            <wp:extent cx="23717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dl_card-reader-housing-case_3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1725" cy="2371725"/>
                    </a:xfrm>
                    <a:prstGeom prst="rect">
                      <a:avLst/>
                    </a:prstGeom>
                  </pic:spPr>
                </pic:pic>
              </a:graphicData>
            </a:graphic>
          </wp:inline>
        </w:drawing>
      </w:r>
    </w:p>
    <w:p w14:paraId="6D1E443C" w14:textId="7B0A7EC8" w:rsidR="00D160AF" w:rsidRPr="00D160AF" w:rsidRDefault="00D160AF" w:rsidP="00D160AF">
      <w:pPr>
        <w:spacing w:after="30"/>
        <w:jc w:val="center"/>
        <w:rPr>
          <w:rFonts w:ascii="Times New Roman" w:hAnsi="Times New Roman" w:cs="Times New Roman"/>
          <w:sz w:val="24"/>
          <w:szCs w:val="24"/>
        </w:rPr>
      </w:pPr>
      <w:r w:rsidRPr="00D160AF">
        <w:rPr>
          <w:rFonts w:ascii="Times New Roman" w:hAnsi="Times New Roman" w:cs="Times New Roman"/>
          <w:sz w:val="24"/>
          <w:szCs w:val="24"/>
        </w:rPr>
        <w:t>RFID card</w:t>
      </w:r>
      <w:r w:rsidRPr="00D160AF">
        <w:rPr>
          <w:rFonts w:ascii="Times New Roman" w:hAnsi="Times New Roman" w:cs="Times New Roman"/>
          <w:sz w:val="24"/>
          <w:szCs w:val="24"/>
        </w:rPr>
        <w:tab/>
      </w:r>
      <w:r w:rsidRPr="00D160AF">
        <w:rPr>
          <w:rFonts w:ascii="Times New Roman" w:hAnsi="Times New Roman" w:cs="Times New Roman"/>
          <w:sz w:val="24"/>
          <w:szCs w:val="24"/>
        </w:rPr>
        <w:tab/>
      </w:r>
      <w:r w:rsidRPr="00D160AF">
        <w:rPr>
          <w:rFonts w:ascii="Times New Roman" w:hAnsi="Times New Roman" w:cs="Times New Roman"/>
          <w:sz w:val="24"/>
          <w:szCs w:val="24"/>
        </w:rPr>
        <w:tab/>
      </w:r>
      <w:r w:rsidRPr="00D160AF">
        <w:rPr>
          <w:rFonts w:ascii="Times New Roman" w:hAnsi="Times New Roman" w:cs="Times New Roman"/>
          <w:sz w:val="24"/>
          <w:szCs w:val="24"/>
        </w:rPr>
        <w:tab/>
      </w:r>
      <w:r w:rsidRPr="00D160AF">
        <w:rPr>
          <w:rFonts w:ascii="Times New Roman" w:hAnsi="Times New Roman" w:cs="Times New Roman"/>
          <w:sz w:val="24"/>
          <w:szCs w:val="24"/>
        </w:rPr>
        <w:tab/>
        <w:t>RFID Scanner</w:t>
      </w:r>
    </w:p>
    <w:p w14:paraId="3D2C9168" w14:textId="6033937A" w:rsidR="00D160AF" w:rsidRDefault="00D160AF" w:rsidP="00D160AF">
      <w:pPr>
        <w:spacing w:after="30"/>
        <w:jc w:val="center"/>
      </w:pPr>
    </w:p>
    <w:p w14:paraId="35AD9F7D" w14:textId="60CC5507" w:rsidR="00D160AF" w:rsidRDefault="00D160AF" w:rsidP="00D160AF">
      <w:pPr>
        <w:spacing w:after="30"/>
      </w:pPr>
    </w:p>
    <w:p w14:paraId="19E6C67C" w14:textId="77777777" w:rsidR="00D160AF" w:rsidRDefault="00D160AF" w:rsidP="00D160AF">
      <w:pPr>
        <w:spacing w:after="30"/>
      </w:pPr>
    </w:p>
    <w:p w14:paraId="71D313ED" w14:textId="5DAA566B" w:rsidR="00D160AF" w:rsidRPr="00D160AF" w:rsidRDefault="00D160AF" w:rsidP="00D160AF">
      <w:pPr>
        <w:spacing w:after="30"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When the card details are checked and authentication, the IOT device receives a signal from the IoT cloud server and it commands the ECU of the vehicle to start it. Simultaneously the owner will receive a notification of the time and date of the car being started. </w:t>
      </w:r>
    </w:p>
    <w:p w14:paraId="6AC2346A" w14:textId="77777777" w:rsidR="00D160AF" w:rsidRPr="00D160AF" w:rsidRDefault="00D160AF" w:rsidP="00D160AF">
      <w:pPr>
        <w:spacing w:after="30" w:line="360" w:lineRule="auto"/>
        <w:jc w:val="both"/>
        <w:rPr>
          <w:rFonts w:ascii="Times New Roman" w:hAnsi="Times New Roman" w:cs="Times New Roman"/>
          <w:sz w:val="24"/>
          <w:szCs w:val="24"/>
        </w:rPr>
      </w:pPr>
    </w:p>
    <w:p w14:paraId="49B0606F" w14:textId="362067C9" w:rsidR="00D160AF" w:rsidRPr="00D160AF" w:rsidRDefault="00D160AF" w:rsidP="00D160AF">
      <w:pPr>
        <w:spacing w:after="30" w:line="360" w:lineRule="auto"/>
        <w:jc w:val="center"/>
        <w:rPr>
          <w:rFonts w:ascii="Times New Roman" w:hAnsi="Times New Roman" w:cs="Times New Roman"/>
          <w:sz w:val="24"/>
          <w:szCs w:val="24"/>
        </w:rPr>
      </w:pPr>
      <w:r w:rsidRPr="00D160AF">
        <w:rPr>
          <w:rFonts w:ascii="Times New Roman" w:hAnsi="Times New Roman" w:cs="Times New Roman"/>
          <w:noProof/>
          <w:sz w:val="24"/>
          <w:szCs w:val="24"/>
        </w:rPr>
        <w:drawing>
          <wp:inline distT="0" distB="0" distL="0" distR="0" wp14:anchorId="444E4C2E" wp14:editId="0ACD6904">
            <wp:extent cx="3133725" cy="1601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carputer-engine-control-unit-electronic-control-un-ecu-repair-5b2fb050c63c58.2072470815298519848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3669" cy="1657747"/>
                    </a:xfrm>
                    <a:prstGeom prst="rect">
                      <a:avLst/>
                    </a:prstGeom>
                  </pic:spPr>
                </pic:pic>
              </a:graphicData>
            </a:graphic>
          </wp:inline>
        </w:drawing>
      </w:r>
    </w:p>
    <w:p w14:paraId="3A876304" w14:textId="77777777" w:rsidR="00D160AF" w:rsidRPr="00D160AF" w:rsidRDefault="00D160AF" w:rsidP="00D160AF">
      <w:pPr>
        <w:spacing w:after="30" w:line="360" w:lineRule="auto"/>
        <w:jc w:val="both"/>
        <w:rPr>
          <w:rFonts w:ascii="Times New Roman" w:hAnsi="Times New Roman" w:cs="Times New Roman"/>
          <w:sz w:val="24"/>
          <w:szCs w:val="24"/>
        </w:rPr>
      </w:pPr>
    </w:p>
    <w:p w14:paraId="0E706D8D" w14:textId="047C7851" w:rsidR="00D160AF" w:rsidRPr="00D160AF" w:rsidRDefault="00D160AF" w:rsidP="00322EEF">
      <w:pPr>
        <w:spacing w:after="30" w:line="360" w:lineRule="auto"/>
        <w:jc w:val="both"/>
        <w:rPr>
          <w:rFonts w:ascii="Times New Roman" w:hAnsi="Times New Roman" w:cs="Times New Roman"/>
          <w:sz w:val="24"/>
          <w:szCs w:val="24"/>
        </w:rPr>
      </w:pPr>
      <w:r w:rsidRPr="00D160AF">
        <w:rPr>
          <w:rFonts w:ascii="Times New Roman" w:hAnsi="Times New Roman" w:cs="Times New Roman"/>
          <w:sz w:val="24"/>
          <w:szCs w:val="24"/>
        </w:rPr>
        <w:t>Every</w:t>
      </w:r>
      <w:r>
        <w:rPr>
          <w:rFonts w:ascii="Times New Roman" w:hAnsi="Times New Roman" w:cs="Times New Roman"/>
          <w:sz w:val="24"/>
          <w:szCs w:val="24"/>
        </w:rPr>
        <w:t xml:space="preserve"> </w:t>
      </w:r>
      <w:r w:rsidRPr="00D160AF">
        <w:rPr>
          <w:rFonts w:ascii="Times New Roman" w:hAnsi="Times New Roman" w:cs="Times New Roman"/>
          <w:sz w:val="24"/>
          <w:szCs w:val="24"/>
        </w:rPr>
        <w:t>time the car is starting with or without the smart</w:t>
      </w:r>
      <w:r>
        <w:rPr>
          <w:rFonts w:ascii="Times New Roman" w:hAnsi="Times New Roman" w:cs="Times New Roman"/>
          <w:sz w:val="24"/>
          <w:szCs w:val="24"/>
        </w:rPr>
        <w:t xml:space="preserve"> </w:t>
      </w:r>
      <w:r w:rsidRPr="00D160AF">
        <w:rPr>
          <w:rFonts w:ascii="Times New Roman" w:hAnsi="Times New Roman" w:cs="Times New Roman"/>
          <w:sz w:val="24"/>
          <w:szCs w:val="24"/>
        </w:rPr>
        <w:t xml:space="preserve">key, the owner will be notified by the system and this prevents theft of the vehicle and location tracking of the vehicle. </w:t>
      </w:r>
    </w:p>
    <w:p w14:paraId="3470ADA3" w14:textId="143A51E1" w:rsidR="00D160AF" w:rsidRDefault="00D160AF" w:rsidP="00322EEF">
      <w:pPr>
        <w:spacing w:after="30" w:line="360" w:lineRule="auto"/>
        <w:jc w:val="both"/>
        <w:rPr>
          <w:rFonts w:ascii="Times New Roman" w:hAnsi="Times New Roman" w:cs="Times New Roman"/>
          <w:sz w:val="24"/>
          <w:szCs w:val="24"/>
        </w:rPr>
      </w:pPr>
      <w:r w:rsidRPr="00D160AF">
        <w:rPr>
          <w:rFonts w:ascii="Times New Roman" w:hAnsi="Times New Roman" w:cs="Times New Roman"/>
          <w:sz w:val="24"/>
          <w:szCs w:val="24"/>
        </w:rPr>
        <w:t>The owner will have the privilege to turn of the vehicle from his cellphone.</w:t>
      </w:r>
    </w:p>
    <w:p w14:paraId="1C63DFA2" w14:textId="3E871AD9" w:rsidR="00D160AF" w:rsidRDefault="00D160AF" w:rsidP="00322EEF">
      <w:pPr>
        <w:spacing w:after="30" w:line="360" w:lineRule="auto"/>
        <w:jc w:val="both"/>
        <w:rPr>
          <w:rFonts w:ascii="Times New Roman" w:hAnsi="Times New Roman" w:cs="Times New Roman"/>
          <w:sz w:val="24"/>
          <w:szCs w:val="24"/>
        </w:rPr>
      </w:pPr>
    </w:p>
    <w:p w14:paraId="2EB7DD8B" w14:textId="00244FD0" w:rsidR="00D160AF" w:rsidRDefault="00D160AF" w:rsidP="00D160AF">
      <w:pPr>
        <w:spacing w:after="30" w:line="360" w:lineRule="auto"/>
        <w:jc w:val="both"/>
        <w:rPr>
          <w:rFonts w:ascii="Times New Roman" w:hAnsi="Times New Roman" w:cs="Times New Roman"/>
          <w:sz w:val="24"/>
          <w:szCs w:val="24"/>
        </w:rPr>
      </w:pPr>
    </w:p>
    <w:p w14:paraId="0C169BDB" w14:textId="5A65EA5D" w:rsidR="004148F8" w:rsidRDefault="004148F8" w:rsidP="00D160AF">
      <w:pPr>
        <w:spacing w:after="30" w:line="360" w:lineRule="auto"/>
        <w:jc w:val="both"/>
        <w:rPr>
          <w:rFonts w:ascii="Times New Roman" w:hAnsi="Times New Roman" w:cs="Times New Roman"/>
          <w:sz w:val="24"/>
          <w:szCs w:val="24"/>
        </w:rPr>
      </w:pPr>
    </w:p>
    <w:p w14:paraId="12DCD6C8" w14:textId="3D287B84" w:rsidR="004148F8" w:rsidRDefault="004148F8" w:rsidP="00D160AF">
      <w:pPr>
        <w:spacing w:after="30" w:line="360" w:lineRule="auto"/>
        <w:jc w:val="both"/>
        <w:rPr>
          <w:rFonts w:ascii="Times New Roman" w:hAnsi="Times New Roman" w:cs="Times New Roman"/>
          <w:sz w:val="24"/>
          <w:szCs w:val="24"/>
        </w:rPr>
      </w:pPr>
    </w:p>
    <w:p w14:paraId="55174E05" w14:textId="7A18F233" w:rsidR="004148F8" w:rsidRDefault="004148F8" w:rsidP="00D160AF">
      <w:pPr>
        <w:spacing w:after="30" w:line="360" w:lineRule="auto"/>
        <w:jc w:val="both"/>
        <w:rPr>
          <w:rFonts w:ascii="Times New Roman" w:hAnsi="Times New Roman" w:cs="Times New Roman"/>
          <w:sz w:val="24"/>
          <w:szCs w:val="24"/>
        </w:rPr>
      </w:pPr>
    </w:p>
    <w:p w14:paraId="2A108D4F" w14:textId="5809D010" w:rsidR="004148F8" w:rsidRDefault="004148F8" w:rsidP="00D160AF">
      <w:pPr>
        <w:spacing w:after="30" w:line="360" w:lineRule="auto"/>
        <w:jc w:val="both"/>
        <w:rPr>
          <w:rFonts w:ascii="Times New Roman" w:hAnsi="Times New Roman" w:cs="Times New Roman"/>
          <w:sz w:val="24"/>
          <w:szCs w:val="24"/>
        </w:rPr>
      </w:pPr>
    </w:p>
    <w:p w14:paraId="0B7FD0C7" w14:textId="41792966" w:rsidR="004148F8" w:rsidRDefault="004148F8" w:rsidP="00D160AF">
      <w:pPr>
        <w:spacing w:after="30" w:line="360" w:lineRule="auto"/>
        <w:jc w:val="both"/>
        <w:rPr>
          <w:rFonts w:ascii="Times New Roman" w:hAnsi="Times New Roman" w:cs="Times New Roman"/>
          <w:sz w:val="24"/>
          <w:szCs w:val="24"/>
        </w:rPr>
      </w:pPr>
    </w:p>
    <w:p w14:paraId="6036165A" w14:textId="160474E8" w:rsidR="004148F8" w:rsidRDefault="004148F8" w:rsidP="00D160AF">
      <w:pPr>
        <w:spacing w:after="30" w:line="360" w:lineRule="auto"/>
        <w:jc w:val="both"/>
        <w:rPr>
          <w:rFonts w:ascii="Times New Roman" w:hAnsi="Times New Roman" w:cs="Times New Roman"/>
          <w:sz w:val="24"/>
          <w:szCs w:val="24"/>
        </w:rPr>
      </w:pPr>
    </w:p>
    <w:p w14:paraId="4405A593" w14:textId="27ADC235" w:rsidR="004148F8" w:rsidRDefault="004148F8" w:rsidP="00D160AF">
      <w:pPr>
        <w:spacing w:after="30" w:line="360" w:lineRule="auto"/>
        <w:jc w:val="both"/>
        <w:rPr>
          <w:rFonts w:ascii="Times New Roman" w:hAnsi="Times New Roman" w:cs="Times New Roman"/>
          <w:sz w:val="24"/>
          <w:szCs w:val="24"/>
        </w:rPr>
      </w:pPr>
    </w:p>
    <w:p w14:paraId="500041DF" w14:textId="34EBE0F4" w:rsidR="004148F8" w:rsidRDefault="004148F8" w:rsidP="00D160AF">
      <w:pPr>
        <w:spacing w:after="30" w:line="360" w:lineRule="auto"/>
        <w:jc w:val="both"/>
        <w:rPr>
          <w:rFonts w:ascii="Times New Roman" w:hAnsi="Times New Roman" w:cs="Times New Roman"/>
          <w:sz w:val="24"/>
          <w:szCs w:val="24"/>
        </w:rPr>
      </w:pPr>
    </w:p>
    <w:p w14:paraId="5821BB6B" w14:textId="211FDC5A" w:rsidR="004148F8" w:rsidRDefault="004148F8" w:rsidP="00D160AF">
      <w:pPr>
        <w:spacing w:after="30" w:line="360" w:lineRule="auto"/>
        <w:jc w:val="both"/>
        <w:rPr>
          <w:rFonts w:ascii="Times New Roman" w:hAnsi="Times New Roman" w:cs="Times New Roman"/>
          <w:sz w:val="24"/>
          <w:szCs w:val="24"/>
        </w:rPr>
      </w:pPr>
    </w:p>
    <w:p w14:paraId="5E55326C" w14:textId="77777777" w:rsidR="004148F8" w:rsidRPr="00D160AF" w:rsidRDefault="004148F8" w:rsidP="00D160AF">
      <w:pPr>
        <w:spacing w:after="30" w:line="360" w:lineRule="auto"/>
        <w:jc w:val="both"/>
        <w:rPr>
          <w:rFonts w:ascii="Times New Roman" w:hAnsi="Times New Roman" w:cs="Times New Roman"/>
          <w:sz w:val="24"/>
          <w:szCs w:val="24"/>
        </w:rPr>
      </w:pPr>
    </w:p>
    <w:p w14:paraId="24D7145F" w14:textId="60D7F052" w:rsidR="00686787" w:rsidRDefault="00686787" w:rsidP="00686787">
      <w:pPr>
        <w:pStyle w:val="NormalWeb"/>
        <w:shd w:val="clear" w:color="auto" w:fill="FFFFFF"/>
        <w:spacing w:before="0" w:beforeAutospacing="0" w:after="240" w:afterAutospacing="0"/>
        <w:jc w:val="both"/>
      </w:pPr>
    </w:p>
    <w:p w14:paraId="61D51569" w14:textId="506C6B6C" w:rsidR="00D160AF" w:rsidRPr="00357CB5" w:rsidRDefault="00D160AF" w:rsidP="00AD5C80">
      <w:pPr>
        <w:pStyle w:val="Heading2"/>
        <w:ind w:left="-5"/>
        <w:jc w:val="center"/>
        <w:rPr>
          <w:color w:val="2F5496" w:themeColor="accent1" w:themeShade="BF"/>
          <w:szCs w:val="28"/>
        </w:rPr>
      </w:pPr>
      <w:r w:rsidRPr="00357CB5">
        <w:rPr>
          <w:color w:val="2F5496" w:themeColor="accent1" w:themeShade="BF"/>
          <w:szCs w:val="28"/>
        </w:rPr>
        <w:lastRenderedPageBreak/>
        <w:t>REQUIREMENT</w:t>
      </w:r>
      <w:r w:rsidR="00357CB5" w:rsidRPr="00357CB5">
        <w:rPr>
          <w:color w:val="2F5496" w:themeColor="accent1" w:themeShade="BF"/>
          <w:szCs w:val="28"/>
        </w:rPr>
        <w:t xml:space="preserve"> </w:t>
      </w:r>
      <w:r w:rsidRPr="00357CB5">
        <w:rPr>
          <w:color w:val="2F5496" w:themeColor="accent1" w:themeShade="BF"/>
          <w:szCs w:val="28"/>
        </w:rPr>
        <w:t xml:space="preserve"> ANALYSIS</w:t>
      </w:r>
    </w:p>
    <w:p w14:paraId="2D639E1F" w14:textId="77777777" w:rsidR="00DA5078" w:rsidRPr="004148F8" w:rsidRDefault="00DA5078" w:rsidP="00D160AF">
      <w:pPr>
        <w:rPr>
          <w:rFonts w:ascii="Times New Roman" w:hAnsi="Times New Roman" w:cs="Times New Roman"/>
          <w:sz w:val="24"/>
          <w:szCs w:val="24"/>
        </w:rPr>
      </w:pPr>
    </w:p>
    <w:p w14:paraId="26A4D9CD" w14:textId="02BB7A53" w:rsidR="00D160AF" w:rsidRPr="004148F8" w:rsidRDefault="00D160AF" w:rsidP="00D160AF">
      <w:pPr>
        <w:pStyle w:val="Heading1"/>
        <w:ind w:left="-5"/>
        <w:rPr>
          <w:b w:val="0"/>
          <w:sz w:val="24"/>
          <w:szCs w:val="24"/>
        </w:rPr>
      </w:pPr>
      <w:r w:rsidRPr="004148F8">
        <w:rPr>
          <w:sz w:val="24"/>
          <w:szCs w:val="24"/>
        </w:rPr>
        <w:t>Hardware</w:t>
      </w:r>
      <w:r w:rsidRPr="004148F8">
        <w:rPr>
          <w:b w:val="0"/>
          <w:sz w:val="24"/>
          <w:szCs w:val="24"/>
        </w:rPr>
        <w:t xml:space="preserve"> </w:t>
      </w:r>
      <w:r w:rsidR="00654F74" w:rsidRPr="00654F74">
        <w:rPr>
          <w:bCs/>
          <w:sz w:val="24"/>
          <w:szCs w:val="24"/>
        </w:rPr>
        <w:t>requirements</w:t>
      </w:r>
    </w:p>
    <w:p w14:paraId="1A4286B2" w14:textId="77777777" w:rsidR="00DA5078" w:rsidRPr="004148F8" w:rsidRDefault="00DA5078" w:rsidP="00DA5078">
      <w:pPr>
        <w:rPr>
          <w:rFonts w:ascii="Times New Roman" w:hAnsi="Times New Roman" w:cs="Times New Roman"/>
          <w:sz w:val="24"/>
          <w:szCs w:val="24"/>
        </w:rPr>
      </w:pPr>
    </w:p>
    <w:p w14:paraId="11EE57FC" w14:textId="77777777" w:rsidR="00D160AF" w:rsidRPr="004148F8" w:rsidRDefault="00D160AF" w:rsidP="00D160AF">
      <w:pPr>
        <w:pStyle w:val="ListParagraph"/>
        <w:numPr>
          <w:ilvl w:val="0"/>
          <w:numId w:val="2"/>
        </w:numPr>
        <w:spacing w:after="0"/>
        <w:rPr>
          <w:rFonts w:ascii="Times New Roman" w:hAnsi="Times New Roman" w:cs="Times New Roman"/>
          <w:sz w:val="24"/>
          <w:szCs w:val="24"/>
        </w:rPr>
      </w:pPr>
      <w:r w:rsidRPr="004148F8">
        <w:rPr>
          <w:rFonts w:ascii="Times New Roman" w:hAnsi="Times New Roman" w:cs="Times New Roman"/>
          <w:sz w:val="24"/>
          <w:szCs w:val="24"/>
        </w:rPr>
        <w:t>ESP8266</w:t>
      </w:r>
    </w:p>
    <w:p w14:paraId="7FB22C18" w14:textId="77777777" w:rsidR="00D160AF" w:rsidRPr="004148F8" w:rsidRDefault="00D160AF" w:rsidP="00D160AF">
      <w:pPr>
        <w:pStyle w:val="ListParagraph"/>
        <w:numPr>
          <w:ilvl w:val="0"/>
          <w:numId w:val="2"/>
        </w:numPr>
        <w:spacing w:after="0"/>
        <w:rPr>
          <w:rFonts w:ascii="Times New Roman" w:hAnsi="Times New Roman" w:cs="Times New Roman"/>
          <w:sz w:val="24"/>
          <w:szCs w:val="24"/>
        </w:rPr>
      </w:pPr>
      <w:r w:rsidRPr="004148F8">
        <w:rPr>
          <w:rFonts w:ascii="Times New Roman" w:hAnsi="Times New Roman" w:cs="Times New Roman"/>
          <w:sz w:val="24"/>
          <w:szCs w:val="24"/>
        </w:rPr>
        <w:t>Relays</w:t>
      </w:r>
    </w:p>
    <w:p w14:paraId="715294D8" w14:textId="77777777" w:rsidR="00D160AF" w:rsidRPr="004148F8" w:rsidRDefault="00D160AF" w:rsidP="00D160AF">
      <w:pPr>
        <w:pStyle w:val="ListParagraph"/>
        <w:numPr>
          <w:ilvl w:val="0"/>
          <w:numId w:val="2"/>
        </w:numPr>
        <w:spacing w:after="0"/>
        <w:rPr>
          <w:rFonts w:ascii="Times New Roman" w:hAnsi="Times New Roman" w:cs="Times New Roman"/>
          <w:sz w:val="24"/>
          <w:szCs w:val="24"/>
        </w:rPr>
      </w:pPr>
      <w:r w:rsidRPr="004148F8">
        <w:rPr>
          <w:rFonts w:ascii="Times New Roman" w:hAnsi="Times New Roman" w:cs="Times New Roman"/>
          <w:sz w:val="24"/>
          <w:szCs w:val="24"/>
        </w:rPr>
        <w:t>RFID cards</w:t>
      </w:r>
    </w:p>
    <w:p w14:paraId="082513B0" w14:textId="77777777" w:rsidR="00D160AF" w:rsidRPr="004148F8" w:rsidRDefault="00D160AF" w:rsidP="00D160AF">
      <w:pPr>
        <w:pStyle w:val="ListParagraph"/>
        <w:numPr>
          <w:ilvl w:val="0"/>
          <w:numId w:val="2"/>
        </w:numPr>
        <w:spacing w:after="0"/>
        <w:rPr>
          <w:rFonts w:ascii="Times New Roman" w:hAnsi="Times New Roman" w:cs="Times New Roman"/>
          <w:sz w:val="24"/>
          <w:szCs w:val="24"/>
        </w:rPr>
      </w:pPr>
      <w:r w:rsidRPr="004148F8">
        <w:rPr>
          <w:rFonts w:ascii="Times New Roman" w:hAnsi="Times New Roman" w:cs="Times New Roman"/>
          <w:sz w:val="24"/>
          <w:szCs w:val="24"/>
        </w:rPr>
        <w:t>RFID scanner</w:t>
      </w:r>
    </w:p>
    <w:p w14:paraId="11710C19" w14:textId="31FBD1F0" w:rsidR="00D160AF" w:rsidRPr="004148F8" w:rsidRDefault="004148F8" w:rsidP="00D160AF">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Raspberry pi</w:t>
      </w:r>
    </w:p>
    <w:p w14:paraId="38E9E7A9" w14:textId="5F30305E" w:rsidR="00D160AF" w:rsidRPr="004148F8" w:rsidRDefault="00D160AF" w:rsidP="00D160AF">
      <w:pPr>
        <w:pStyle w:val="ListParagraph"/>
        <w:numPr>
          <w:ilvl w:val="0"/>
          <w:numId w:val="2"/>
        </w:numPr>
        <w:spacing w:after="0"/>
        <w:rPr>
          <w:rFonts w:ascii="Times New Roman" w:hAnsi="Times New Roman" w:cs="Times New Roman"/>
          <w:sz w:val="24"/>
          <w:szCs w:val="24"/>
        </w:rPr>
      </w:pPr>
      <w:r w:rsidRPr="004148F8">
        <w:rPr>
          <w:rFonts w:ascii="Times New Roman" w:hAnsi="Times New Roman" w:cs="Times New Roman"/>
          <w:sz w:val="24"/>
          <w:szCs w:val="24"/>
        </w:rPr>
        <w:t>GPS module</w:t>
      </w:r>
    </w:p>
    <w:p w14:paraId="56BC763D" w14:textId="543D3548" w:rsidR="00D160AF" w:rsidRDefault="00D160AF" w:rsidP="00D160AF">
      <w:pPr>
        <w:pStyle w:val="ListParagraph"/>
        <w:spacing w:after="0"/>
        <w:rPr>
          <w:rFonts w:ascii="Times New Roman" w:hAnsi="Times New Roman" w:cs="Times New Roman"/>
          <w:sz w:val="24"/>
          <w:szCs w:val="24"/>
        </w:rPr>
      </w:pPr>
    </w:p>
    <w:p w14:paraId="4B31ECCA" w14:textId="77777777" w:rsidR="004148F8" w:rsidRPr="004148F8" w:rsidRDefault="004148F8" w:rsidP="00D160AF">
      <w:pPr>
        <w:pStyle w:val="ListParagraph"/>
        <w:spacing w:after="0"/>
        <w:rPr>
          <w:rFonts w:ascii="Times New Roman" w:hAnsi="Times New Roman" w:cs="Times New Roman"/>
          <w:sz w:val="24"/>
          <w:szCs w:val="24"/>
        </w:rPr>
      </w:pPr>
    </w:p>
    <w:p w14:paraId="039A3352" w14:textId="0ED69068" w:rsidR="00D160AF" w:rsidRDefault="00D160AF" w:rsidP="00D160AF">
      <w:pPr>
        <w:pStyle w:val="Heading1"/>
        <w:ind w:left="-5"/>
        <w:rPr>
          <w:sz w:val="24"/>
          <w:szCs w:val="24"/>
        </w:rPr>
      </w:pPr>
      <w:r w:rsidRPr="004148F8">
        <w:rPr>
          <w:sz w:val="24"/>
          <w:szCs w:val="24"/>
        </w:rPr>
        <w:t xml:space="preserve">Software </w:t>
      </w:r>
      <w:r w:rsidR="00654F74">
        <w:rPr>
          <w:sz w:val="24"/>
          <w:szCs w:val="24"/>
        </w:rPr>
        <w:t>requirements</w:t>
      </w:r>
    </w:p>
    <w:p w14:paraId="586E9596" w14:textId="77777777" w:rsidR="00654F74" w:rsidRPr="00654F74" w:rsidRDefault="00654F74" w:rsidP="00654F74"/>
    <w:p w14:paraId="4DAF7534" w14:textId="078D3671" w:rsidR="00D160AF" w:rsidRDefault="00654F74" w:rsidP="00D160AF">
      <w:pPr>
        <w:pStyle w:val="ListParagraph"/>
        <w:numPr>
          <w:ilvl w:val="0"/>
          <w:numId w:val="3"/>
        </w:numPr>
        <w:spacing w:after="4" w:line="252" w:lineRule="auto"/>
        <w:rPr>
          <w:rFonts w:ascii="Times New Roman" w:hAnsi="Times New Roman" w:cs="Times New Roman"/>
          <w:sz w:val="24"/>
          <w:szCs w:val="24"/>
        </w:rPr>
      </w:pPr>
      <w:r>
        <w:rPr>
          <w:rFonts w:ascii="Times New Roman" w:hAnsi="Times New Roman" w:cs="Times New Roman"/>
          <w:sz w:val="24"/>
          <w:szCs w:val="24"/>
        </w:rPr>
        <w:t>Flask</w:t>
      </w:r>
    </w:p>
    <w:p w14:paraId="4F6E5282" w14:textId="690E0006" w:rsidR="00654F74" w:rsidRDefault="00654F74" w:rsidP="00D160AF">
      <w:pPr>
        <w:pStyle w:val="ListParagraph"/>
        <w:numPr>
          <w:ilvl w:val="0"/>
          <w:numId w:val="3"/>
        </w:numPr>
        <w:spacing w:after="4" w:line="252" w:lineRule="auto"/>
        <w:rPr>
          <w:rFonts w:ascii="Times New Roman" w:hAnsi="Times New Roman" w:cs="Times New Roman"/>
          <w:sz w:val="24"/>
          <w:szCs w:val="24"/>
        </w:rPr>
      </w:pPr>
      <w:proofErr w:type="spellStart"/>
      <w:r>
        <w:rPr>
          <w:rFonts w:ascii="Times New Roman" w:hAnsi="Times New Roman" w:cs="Times New Roman"/>
          <w:sz w:val="24"/>
          <w:szCs w:val="24"/>
        </w:rPr>
        <w:t>gunicorn</w:t>
      </w:r>
      <w:proofErr w:type="spellEnd"/>
    </w:p>
    <w:p w14:paraId="296758AF" w14:textId="356C5064" w:rsidR="00654F74" w:rsidRDefault="00654F74" w:rsidP="00D160AF">
      <w:pPr>
        <w:pStyle w:val="ListParagraph"/>
        <w:numPr>
          <w:ilvl w:val="0"/>
          <w:numId w:val="3"/>
        </w:numPr>
        <w:spacing w:after="4" w:line="252" w:lineRule="auto"/>
        <w:rPr>
          <w:rFonts w:ascii="Times New Roman" w:hAnsi="Times New Roman" w:cs="Times New Roman"/>
          <w:sz w:val="24"/>
          <w:szCs w:val="24"/>
        </w:rPr>
      </w:pPr>
      <w:r>
        <w:rPr>
          <w:rFonts w:ascii="Times New Roman" w:hAnsi="Times New Roman" w:cs="Times New Roman"/>
          <w:sz w:val="24"/>
          <w:szCs w:val="24"/>
        </w:rPr>
        <w:t>Jinja2</w:t>
      </w:r>
    </w:p>
    <w:p w14:paraId="1754E8DE" w14:textId="1D3E00DD" w:rsidR="00654F74" w:rsidRDefault="00654F74" w:rsidP="00D160AF">
      <w:pPr>
        <w:pStyle w:val="ListParagraph"/>
        <w:numPr>
          <w:ilvl w:val="0"/>
          <w:numId w:val="3"/>
        </w:numPr>
        <w:spacing w:after="4" w:line="252" w:lineRule="auto"/>
        <w:rPr>
          <w:rFonts w:ascii="Times New Roman" w:hAnsi="Times New Roman" w:cs="Times New Roman"/>
          <w:sz w:val="24"/>
          <w:szCs w:val="24"/>
        </w:rPr>
      </w:pPr>
      <w:proofErr w:type="spellStart"/>
      <w:r>
        <w:rPr>
          <w:rFonts w:ascii="Times New Roman" w:hAnsi="Times New Roman" w:cs="Times New Roman"/>
          <w:sz w:val="24"/>
          <w:szCs w:val="24"/>
        </w:rPr>
        <w:t>Werkzeug</w:t>
      </w:r>
      <w:proofErr w:type="spellEnd"/>
    </w:p>
    <w:p w14:paraId="5A412913" w14:textId="2817AFDC" w:rsidR="00654F74" w:rsidRDefault="00654F74" w:rsidP="00654F74">
      <w:pPr>
        <w:pStyle w:val="ListParagraph"/>
        <w:numPr>
          <w:ilvl w:val="0"/>
          <w:numId w:val="3"/>
        </w:numPr>
        <w:spacing w:after="4" w:line="252" w:lineRule="auto"/>
        <w:rPr>
          <w:rFonts w:ascii="Times New Roman" w:hAnsi="Times New Roman" w:cs="Times New Roman"/>
          <w:sz w:val="24"/>
          <w:szCs w:val="24"/>
        </w:rPr>
      </w:pPr>
      <w:proofErr w:type="spellStart"/>
      <w:r>
        <w:rPr>
          <w:rFonts w:ascii="Times New Roman" w:hAnsi="Times New Roman" w:cs="Times New Roman"/>
          <w:sz w:val="24"/>
          <w:szCs w:val="24"/>
        </w:rPr>
        <w:t>dnspython</w:t>
      </w:r>
      <w:proofErr w:type="spellEnd"/>
    </w:p>
    <w:p w14:paraId="2FC24E22" w14:textId="66D0E451" w:rsidR="00654F74" w:rsidRDefault="00654F74" w:rsidP="00654F74">
      <w:pPr>
        <w:pStyle w:val="ListParagraph"/>
        <w:numPr>
          <w:ilvl w:val="0"/>
          <w:numId w:val="3"/>
        </w:numPr>
        <w:spacing w:after="4" w:line="252" w:lineRule="auto"/>
        <w:rPr>
          <w:rFonts w:ascii="Times New Roman" w:hAnsi="Times New Roman" w:cs="Times New Roman"/>
          <w:sz w:val="24"/>
          <w:szCs w:val="24"/>
        </w:rPr>
      </w:pPr>
      <w:proofErr w:type="spellStart"/>
      <w:r>
        <w:rPr>
          <w:rFonts w:ascii="Times New Roman" w:hAnsi="Times New Roman" w:cs="Times New Roman"/>
          <w:sz w:val="24"/>
          <w:szCs w:val="24"/>
        </w:rPr>
        <w:t>pymongo</w:t>
      </w:r>
      <w:proofErr w:type="spellEnd"/>
    </w:p>
    <w:p w14:paraId="04D57D53" w14:textId="1131FDCF" w:rsidR="00654F74" w:rsidRPr="00654F74" w:rsidRDefault="00654F74" w:rsidP="00654F74">
      <w:pPr>
        <w:pStyle w:val="ListParagraph"/>
        <w:numPr>
          <w:ilvl w:val="0"/>
          <w:numId w:val="3"/>
        </w:numPr>
        <w:spacing w:after="4" w:line="252" w:lineRule="auto"/>
        <w:rPr>
          <w:rFonts w:ascii="Times New Roman" w:hAnsi="Times New Roman" w:cs="Times New Roman"/>
          <w:sz w:val="24"/>
          <w:szCs w:val="24"/>
        </w:rPr>
      </w:pPr>
      <w:proofErr w:type="spellStart"/>
      <w:r>
        <w:rPr>
          <w:rFonts w:ascii="Times New Roman" w:hAnsi="Times New Roman" w:cs="Times New Roman"/>
          <w:sz w:val="24"/>
          <w:szCs w:val="24"/>
        </w:rPr>
        <w:t>flask_mail</w:t>
      </w:r>
      <w:proofErr w:type="spellEnd"/>
    </w:p>
    <w:p w14:paraId="24AC5DE0" w14:textId="77777777" w:rsidR="00D160AF" w:rsidRDefault="00D160AF" w:rsidP="00D160AF">
      <w:pPr>
        <w:pStyle w:val="ListParagraph"/>
        <w:spacing w:after="0"/>
      </w:pPr>
    </w:p>
    <w:p w14:paraId="78E20532" w14:textId="77777777" w:rsidR="00D160AF" w:rsidRPr="00686787" w:rsidRDefault="00D160AF" w:rsidP="00686787">
      <w:pPr>
        <w:pStyle w:val="NormalWeb"/>
        <w:shd w:val="clear" w:color="auto" w:fill="FFFFFF"/>
        <w:spacing w:before="0" w:beforeAutospacing="0" w:after="240" w:afterAutospacing="0"/>
        <w:jc w:val="both"/>
      </w:pPr>
    </w:p>
    <w:p w14:paraId="7427F727" w14:textId="4010547C" w:rsidR="00686787" w:rsidRDefault="00686787" w:rsidP="00686787">
      <w:pPr>
        <w:rPr>
          <w:rFonts w:ascii="Times New Roman" w:hAnsi="Times New Roman" w:cs="Times New Roman"/>
          <w:b/>
          <w:bCs/>
          <w:sz w:val="24"/>
          <w:szCs w:val="24"/>
        </w:rPr>
      </w:pPr>
    </w:p>
    <w:p w14:paraId="4D85EFD0" w14:textId="264DE571" w:rsidR="004148F8" w:rsidRDefault="004148F8" w:rsidP="00686787">
      <w:pPr>
        <w:rPr>
          <w:rFonts w:ascii="Times New Roman" w:hAnsi="Times New Roman" w:cs="Times New Roman"/>
          <w:b/>
          <w:bCs/>
          <w:sz w:val="24"/>
          <w:szCs w:val="24"/>
        </w:rPr>
      </w:pPr>
    </w:p>
    <w:p w14:paraId="1567E297" w14:textId="4D6C79B8" w:rsidR="004148F8" w:rsidRDefault="004148F8" w:rsidP="00686787">
      <w:pPr>
        <w:rPr>
          <w:rFonts w:ascii="Times New Roman" w:hAnsi="Times New Roman" w:cs="Times New Roman"/>
          <w:b/>
          <w:bCs/>
          <w:sz w:val="24"/>
          <w:szCs w:val="24"/>
        </w:rPr>
      </w:pPr>
    </w:p>
    <w:p w14:paraId="558670E4" w14:textId="21A5CDFF" w:rsidR="004148F8" w:rsidRDefault="004148F8" w:rsidP="00686787">
      <w:pPr>
        <w:rPr>
          <w:rFonts w:ascii="Times New Roman" w:hAnsi="Times New Roman" w:cs="Times New Roman"/>
          <w:b/>
          <w:bCs/>
          <w:sz w:val="24"/>
          <w:szCs w:val="24"/>
        </w:rPr>
      </w:pPr>
    </w:p>
    <w:p w14:paraId="70DC6A14" w14:textId="52DE752E" w:rsidR="004148F8" w:rsidRDefault="004148F8" w:rsidP="00686787">
      <w:pPr>
        <w:rPr>
          <w:rFonts w:ascii="Times New Roman" w:hAnsi="Times New Roman" w:cs="Times New Roman"/>
          <w:b/>
          <w:bCs/>
          <w:sz w:val="24"/>
          <w:szCs w:val="24"/>
        </w:rPr>
      </w:pPr>
    </w:p>
    <w:p w14:paraId="3B423F8D" w14:textId="778CD5E4" w:rsidR="004148F8" w:rsidRDefault="004148F8" w:rsidP="00686787">
      <w:pPr>
        <w:rPr>
          <w:rFonts w:ascii="Times New Roman" w:hAnsi="Times New Roman" w:cs="Times New Roman"/>
          <w:b/>
          <w:bCs/>
          <w:sz w:val="24"/>
          <w:szCs w:val="24"/>
        </w:rPr>
      </w:pPr>
    </w:p>
    <w:p w14:paraId="70F68B94" w14:textId="3D55A16E" w:rsidR="004148F8" w:rsidRDefault="004148F8" w:rsidP="00686787">
      <w:pPr>
        <w:rPr>
          <w:rFonts w:ascii="Times New Roman" w:hAnsi="Times New Roman" w:cs="Times New Roman"/>
          <w:b/>
          <w:bCs/>
          <w:sz w:val="24"/>
          <w:szCs w:val="24"/>
        </w:rPr>
      </w:pPr>
    </w:p>
    <w:p w14:paraId="191ECBC2" w14:textId="4EA859DA" w:rsidR="004148F8" w:rsidRDefault="004148F8" w:rsidP="00686787">
      <w:pPr>
        <w:rPr>
          <w:rFonts w:ascii="Times New Roman" w:hAnsi="Times New Roman" w:cs="Times New Roman"/>
          <w:b/>
          <w:bCs/>
          <w:sz w:val="24"/>
          <w:szCs w:val="24"/>
        </w:rPr>
      </w:pPr>
    </w:p>
    <w:p w14:paraId="2B8BE174" w14:textId="77777777" w:rsidR="00AD5C80" w:rsidRDefault="00AD5C80" w:rsidP="00686787">
      <w:pPr>
        <w:rPr>
          <w:rFonts w:ascii="Times New Roman" w:hAnsi="Times New Roman" w:cs="Times New Roman"/>
          <w:b/>
          <w:bCs/>
          <w:sz w:val="24"/>
          <w:szCs w:val="24"/>
        </w:rPr>
      </w:pPr>
    </w:p>
    <w:p w14:paraId="2452F29D" w14:textId="1D32452F" w:rsidR="004148F8" w:rsidRDefault="004148F8" w:rsidP="00686787">
      <w:pPr>
        <w:rPr>
          <w:rFonts w:ascii="Times New Roman" w:hAnsi="Times New Roman" w:cs="Times New Roman"/>
          <w:b/>
          <w:bCs/>
          <w:sz w:val="24"/>
          <w:szCs w:val="24"/>
        </w:rPr>
      </w:pPr>
    </w:p>
    <w:p w14:paraId="2C94CEE1" w14:textId="63D1470E" w:rsidR="004148F8" w:rsidRDefault="004148F8" w:rsidP="00686787">
      <w:pPr>
        <w:rPr>
          <w:rFonts w:ascii="Times New Roman" w:hAnsi="Times New Roman" w:cs="Times New Roman"/>
          <w:b/>
          <w:bCs/>
          <w:sz w:val="24"/>
          <w:szCs w:val="24"/>
        </w:rPr>
      </w:pPr>
    </w:p>
    <w:p w14:paraId="39C9F20F" w14:textId="77777777" w:rsidR="00854C26" w:rsidRPr="00357CB5" w:rsidRDefault="00854C26" w:rsidP="00854C26">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WORKING</w:t>
      </w:r>
    </w:p>
    <w:p w14:paraId="1358089C" w14:textId="77777777" w:rsidR="00854C26" w:rsidRDefault="00854C26" w:rsidP="00854C26">
      <w:pPr>
        <w:jc w:val="center"/>
        <w:rPr>
          <w:rFonts w:ascii="Times New Roman" w:hAnsi="Times New Roman" w:cs="Times New Roman"/>
          <w:b/>
          <w:bCs/>
          <w:sz w:val="32"/>
          <w:szCs w:val="32"/>
        </w:rPr>
      </w:pPr>
    </w:p>
    <w:p w14:paraId="334F1660" w14:textId="77777777" w:rsidR="00854C26" w:rsidRDefault="00854C26" w:rsidP="00854C26">
      <w:pPr>
        <w:ind w:left="142"/>
        <w:jc w:val="both"/>
        <w:rPr>
          <w:rFonts w:ascii="Times New Roman" w:hAnsi="Times New Roman" w:cs="Times New Roman"/>
          <w:sz w:val="24"/>
          <w:szCs w:val="24"/>
        </w:rPr>
      </w:pPr>
      <w:r>
        <w:rPr>
          <w:rFonts w:ascii="Times New Roman" w:hAnsi="Times New Roman" w:cs="Times New Roman"/>
          <w:sz w:val="24"/>
          <w:szCs w:val="24"/>
        </w:rPr>
        <w:t xml:space="preserve">The proposed system will have a IoT device in the vehicle which scans the smart key and will communicate with the database of smart key users and also checks for the validity of insurance and driving license. Only after the validation, the vehicle is unlocked. Simultaneously the owner of the vehicle will receive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e-mail notification of the same on his/her phone. A push button is used to start the vehicle. An e-mail notification is sent to the owner of the vehicle if the smart key other than the one linked to database is scanned indicating an attempt to theft. An e-mail notification is also sent to the RTO and the vehicle owner if insurance or driving license is invalid indicating the vehicle owner to update the same to unlock the vehicle.</w:t>
      </w:r>
    </w:p>
    <w:p w14:paraId="7C1A2236" w14:textId="77777777" w:rsidR="00854C26" w:rsidRDefault="00854C26" w:rsidP="00854C26">
      <w:pPr>
        <w:jc w:val="center"/>
        <w:rPr>
          <w:rFonts w:ascii="Times New Roman" w:hAnsi="Times New Roman" w:cs="Times New Roman"/>
          <w:b/>
          <w:bCs/>
          <w:sz w:val="32"/>
          <w:szCs w:val="32"/>
        </w:rPr>
      </w:pPr>
    </w:p>
    <w:p w14:paraId="119F5A72" w14:textId="77777777" w:rsidR="00854C26" w:rsidRPr="00357CB5" w:rsidRDefault="00854C26" w:rsidP="00854C26">
      <w:pPr>
        <w:spacing w:after="30" w:line="360" w:lineRule="auto"/>
        <w:jc w:val="both"/>
        <w:rPr>
          <w:rFonts w:ascii="Times New Roman" w:hAnsi="Times New Roman" w:cs="Times New Roman"/>
          <w:b/>
          <w:bCs/>
          <w:sz w:val="24"/>
          <w:szCs w:val="24"/>
        </w:rPr>
      </w:pPr>
      <w:r w:rsidRPr="00357CB5">
        <w:rPr>
          <w:rFonts w:ascii="Times New Roman" w:hAnsi="Times New Roman" w:cs="Times New Roman"/>
          <w:b/>
          <w:bCs/>
          <w:sz w:val="24"/>
          <w:szCs w:val="24"/>
        </w:rPr>
        <w:t>Scope of Work</w:t>
      </w:r>
    </w:p>
    <w:p w14:paraId="295D7F63" w14:textId="77777777" w:rsidR="00854C26" w:rsidRDefault="00854C26" w:rsidP="00854C26">
      <w:pPr>
        <w:spacing w:after="30" w:line="360" w:lineRule="auto"/>
        <w:jc w:val="both"/>
        <w:rPr>
          <w:rFonts w:ascii="Times New Roman" w:hAnsi="Times New Roman" w:cs="Times New Roman"/>
          <w:sz w:val="24"/>
          <w:szCs w:val="24"/>
        </w:rPr>
      </w:pPr>
      <w:r>
        <w:rPr>
          <w:rFonts w:ascii="Times New Roman" w:hAnsi="Times New Roman" w:cs="Times New Roman"/>
          <w:sz w:val="24"/>
          <w:szCs w:val="24"/>
        </w:rPr>
        <w:t>Scope of this dissertation is to design a smart key which can be used to unlock the vehicles. This smart key will use IOT based approach for implementation.</w:t>
      </w:r>
    </w:p>
    <w:p w14:paraId="02ECC6BF" w14:textId="77777777" w:rsidR="00854C26" w:rsidRDefault="00854C26" w:rsidP="00854C26">
      <w:pPr>
        <w:spacing w:after="30" w:line="360" w:lineRule="auto"/>
        <w:jc w:val="both"/>
        <w:rPr>
          <w:rFonts w:ascii="Times New Roman" w:hAnsi="Times New Roman" w:cs="Times New Roman"/>
          <w:sz w:val="24"/>
          <w:szCs w:val="24"/>
        </w:rPr>
      </w:pPr>
    </w:p>
    <w:p w14:paraId="50912F54" w14:textId="77777777" w:rsidR="00854C26" w:rsidRDefault="00854C26" w:rsidP="00854C26">
      <w:pPr>
        <w:spacing w:after="30" w:line="360" w:lineRule="auto"/>
        <w:jc w:val="both"/>
        <w:rPr>
          <w:rFonts w:ascii="Times New Roman" w:hAnsi="Times New Roman" w:cs="Times New Roman"/>
          <w:b/>
          <w:bCs/>
          <w:sz w:val="24"/>
          <w:szCs w:val="24"/>
        </w:rPr>
      </w:pPr>
      <w:r w:rsidRPr="00322EEF">
        <w:rPr>
          <w:rFonts w:ascii="Times New Roman" w:hAnsi="Times New Roman" w:cs="Times New Roman"/>
          <w:b/>
          <w:bCs/>
          <w:sz w:val="24"/>
          <w:szCs w:val="24"/>
        </w:rPr>
        <w:t>Plan of Work</w:t>
      </w:r>
    </w:p>
    <w:p w14:paraId="6CD18E38" w14:textId="77777777" w:rsidR="00854C26" w:rsidRPr="00322EEF" w:rsidRDefault="00854C26" w:rsidP="00854C26">
      <w:pPr>
        <w:spacing w:after="3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16"/>
        <w:gridCol w:w="3117"/>
        <w:gridCol w:w="3117"/>
      </w:tblGrid>
      <w:tr w:rsidR="00854C26" w:rsidRPr="00687860" w14:paraId="76452786" w14:textId="77777777" w:rsidTr="00DD47B5">
        <w:tc>
          <w:tcPr>
            <w:tcW w:w="3116" w:type="dxa"/>
          </w:tcPr>
          <w:p w14:paraId="3E49EFFB" w14:textId="77777777" w:rsidR="00854C26" w:rsidRPr="00687860" w:rsidRDefault="00854C26" w:rsidP="00DD47B5">
            <w:pPr>
              <w:jc w:val="center"/>
              <w:rPr>
                <w:rFonts w:ascii="Times New Roman" w:hAnsi="Times New Roman" w:cs="Times New Roman"/>
                <w:b/>
                <w:bCs/>
              </w:rPr>
            </w:pPr>
            <w:r w:rsidRPr="00687860">
              <w:rPr>
                <w:rFonts w:ascii="Times New Roman" w:hAnsi="Times New Roman" w:cs="Times New Roman"/>
                <w:b/>
                <w:bCs/>
              </w:rPr>
              <w:t>Phases</w:t>
            </w:r>
          </w:p>
        </w:tc>
        <w:tc>
          <w:tcPr>
            <w:tcW w:w="3117" w:type="dxa"/>
          </w:tcPr>
          <w:p w14:paraId="358850EB" w14:textId="77777777" w:rsidR="00854C26" w:rsidRPr="00687860" w:rsidRDefault="00854C26" w:rsidP="00DD47B5">
            <w:pPr>
              <w:jc w:val="center"/>
              <w:rPr>
                <w:rFonts w:ascii="Times New Roman" w:hAnsi="Times New Roman" w:cs="Times New Roman"/>
                <w:b/>
                <w:bCs/>
              </w:rPr>
            </w:pPr>
            <w:r w:rsidRPr="00687860">
              <w:rPr>
                <w:rFonts w:ascii="Times New Roman" w:hAnsi="Times New Roman" w:cs="Times New Roman"/>
                <w:b/>
                <w:bCs/>
              </w:rPr>
              <w:t>Start Date-End Date</w:t>
            </w:r>
          </w:p>
        </w:tc>
        <w:tc>
          <w:tcPr>
            <w:tcW w:w="3117" w:type="dxa"/>
          </w:tcPr>
          <w:p w14:paraId="49950DF4" w14:textId="77777777" w:rsidR="00854C26" w:rsidRPr="00687860" w:rsidRDefault="00854C26" w:rsidP="00DD47B5">
            <w:pPr>
              <w:jc w:val="center"/>
              <w:rPr>
                <w:rFonts w:ascii="Times New Roman" w:hAnsi="Times New Roman" w:cs="Times New Roman"/>
                <w:b/>
                <w:bCs/>
              </w:rPr>
            </w:pPr>
            <w:r w:rsidRPr="00687860">
              <w:rPr>
                <w:rFonts w:ascii="Times New Roman" w:hAnsi="Times New Roman" w:cs="Times New Roman"/>
                <w:b/>
                <w:bCs/>
              </w:rPr>
              <w:t>Work done</w:t>
            </w:r>
          </w:p>
        </w:tc>
      </w:tr>
      <w:tr w:rsidR="00854C26" w14:paraId="1ADA310B" w14:textId="77777777" w:rsidTr="00DD47B5">
        <w:tc>
          <w:tcPr>
            <w:tcW w:w="3116" w:type="dxa"/>
          </w:tcPr>
          <w:p w14:paraId="560A305F" w14:textId="77777777" w:rsidR="00854C26" w:rsidRDefault="00854C26" w:rsidP="00DD47B5">
            <w:pPr>
              <w:jc w:val="center"/>
              <w:rPr>
                <w:rFonts w:ascii="Times New Roman" w:hAnsi="Times New Roman" w:cs="Times New Roman"/>
                <w:b/>
                <w:bCs/>
                <w:sz w:val="32"/>
                <w:szCs w:val="32"/>
              </w:rPr>
            </w:pPr>
          </w:p>
        </w:tc>
        <w:tc>
          <w:tcPr>
            <w:tcW w:w="3117" w:type="dxa"/>
          </w:tcPr>
          <w:p w14:paraId="5FEE8D8B" w14:textId="77777777" w:rsidR="00854C26" w:rsidRDefault="00854C26" w:rsidP="00DD47B5">
            <w:pPr>
              <w:jc w:val="center"/>
              <w:rPr>
                <w:rFonts w:ascii="Times New Roman" w:hAnsi="Times New Roman" w:cs="Times New Roman"/>
                <w:b/>
                <w:bCs/>
                <w:sz w:val="32"/>
                <w:szCs w:val="32"/>
              </w:rPr>
            </w:pPr>
          </w:p>
        </w:tc>
        <w:tc>
          <w:tcPr>
            <w:tcW w:w="3117" w:type="dxa"/>
          </w:tcPr>
          <w:p w14:paraId="5DB8EFF3" w14:textId="77777777" w:rsidR="00854C26" w:rsidRDefault="00854C26" w:rsidP="00DD47B5">
            <w:pPr>
              <w:jc w:val="center"/>
              <w:rPr>
                <w:rFonts w:ascii="Times New Roman" w:hAnsi="Times New Roman" w:cs="Times New Roman"/>
                <w:b/>
                <w:bCs/>
                <w:sz w:val="32"/>
                <w:szCs w:val="32"/>
              </w:rPr>
            </w:pPr>
          </w:p>
        </w:tc>
      </w:tr>
      <w:tr w:rsidR="00854C26" w14:paraId="03D155DE" w14:textId="77777777" w:rsidTr="00DD47B5">
        <w:tc>
          <w:tcPr>
            <w:tcW w:w="3116" w:type="dxa"/>
          </w:tcPr>
          <w:p w14:paraId="3F983ED3" w14:textId="77777777" w:rsidR="00854C26" w:rsidRDefault="00854C26" w:rsidP="00DD47B5">
            <w:pPr>
              <w:jc w:val="center"/>
              <w:rPr>
                <w:rFonts w:ascii="Times New Roman" w:hAnsi="Times New Roman" w:cs="Times New Roman"/>
                <w:b/>
                <w:bCs/>
                <w:sz w:val="32"/>
                <w:szCs w:val="32"/>
              </w:rPr>
            </w:pPr>
          </w:p>
        </w:tc>
        <w:tc>
          <w:tcPr>
            <w:tcW w:w="3117" w:type="dxa"/>
          </w:tcPr>
          <w:p w14:paraId="4EAEF799" w14:textId="77777777" w:rsidR="00854C26" w:rsidRDefault="00854C26" w:rsidP="00DD47B5">
            <w:pPr>
              <w:jc w:val="center"/>
              <w:rPr>
                <w:rFonts w:ascii="Times New Roman" w:hAnsi="Times New Roman" w:cs="Times New Roman"/>
                <w:b/>
                <w:bCs/>
                <w:sz w:val="32"/>
                <w:szCs w:val="32"/>
              </w:rPr>
            </w:pPr>
          </w:p>
        </w:tc>
        <w:tc>
          <w:tcPr>
            <w:tcW w:w="3117" w:type="dxa"/>
          </w:tcPr>
          <w:p w14:paraId="295D8558" w14:textId="77777777" w:rsidR="00854C26" w:rsidRDefault="00854C26" w:rsidP="00DD47B5">
            <w:pPr>
              <w:jc w:val="center"/>
              <w:rPr>
                <w:rFonts w:ascii="Times New Roman" w:hAnsi="Times New Roman" w:cs="Times New Roman"/>
                <w:b/>
                <w:bCs/>
                <w:sz w:val="32"/>
                <w:szCs w:val="32"/>
              </w:rPr>
            </w:pPr>
          </w:p>
        </w:tc>
      </w:tr>
      <w:tr w:rsidR="00854C26" w14:paraId="6DB13456" w14:textId="77777777" w:rsidTr="00DD47B5">
        <w:tc>
          <w:tcPr>
            <w:tcW w:w="3116" w:type="dxa"/>
          </w:tcPr>
          <w:p w14:paraId="10D7D169" w14:textId="77777777" w:rsidR="00854C26" w:rsidRDefault="00854C26" w:rsidP="00DD47B5">
            <w:pPr>
              <w:jc w:val="center"/>
              <w:rPr>
                <w:rFonts w:ascii="Times New Roman" w:hAnsi="Times New Roman" w:cs="Times New Roman"/>
                <w:b/>
                <w:bCs/>
                <w:sz w:val="32"/>
                <w:szCs w:val="32"/>
              </w:rPr>
            </w:pPr>
          </w:p>
        </w:tc>
        <w:tc>
          <w:tcPr>
            <w:tcW w:w="3117" w:type="dxa"/>
          </w:tcPr>
          <w:p w14:paraId="42895F9E" w14:textId="77777777" w:rsidR="00854C26" w:rsidRDefault="00854C26" w:rsidP="00DD47B5">
            <w:pPr>
              <w:jc w:val="center"/>
              <w:rPr>
                <w:rFonts w:ascii="Times New Roman" w:hAnsi="Times New Roman" w:cs="Times New Roman"/>
                <w:b/>
                <w:bCs/>
                <w:sz w:val="32"/>
                <w:szCs w:val="32"/>
              </w:rPr>
            </w:pPr>
          </w:p>
        </w:tc>
        <w:tc>
          <w:tcPr>
            <w:tcW w:w="3117" w:type="dxa"/>
          </w:tcPr>
          <w:p w14:paraId="2B260C43" w14:textId="77777777" w:rsidR="00854C26" w:rsidRDefault="00854C26" w:rsidP="00DD47B5">
            <w:pPr>
              <w:jc w:val="center"/>
              <w:rPr>
                <w:rFonts w:ascii="Times New Roman" w:hAnsi="Times New Roman" w:cs="Times New Roman"/>
                <w:b/>
                <w:bCs/>
                <w:sz w:val="32"/>
                <w:szCs w:val="32"/>
              </w:rPr>
            </w:pPr>
          </w:p>
        </w:tc>
      </w:tr>
      <w:tr w:rsidR="00854C26" w14:paraId="545749F3" w14:textId="77777777" w:rsidTr="00DD47B5">
        <w:tc>
          <w:tcPr>
            <w:tcW w:w="3116" w:type="dxa"/>
          </w:tcPr>
          <w:p w14:paraId="4231CAD1" w14:textId="77777777" w:rsidR="00854C26" w:rsidRDefault="00854C26" w:rsidP="00DD47B5">
            <w:pPr>
              <w:jc w:val="center"/>
              <w:rPr>
                <w:rFonts w:ascii="Times New Roman" w:hAnsi="Times New Roman" w:cs="Times New Roman"/>
                <w:b/>
                <w:bCs/>
                <w:sz w:val="32"/>
                <w:szCs w:val="32"/>
              </w:rPr>
            </w:pPr>
          </w:p>
        </w:tc>
        <w:tc>
          <w:tcPr>
            <w:tcW w:w="3117" w:type="dxa"/>
          </w:tcPr>
          <w:p w14:paraId="0B3E8C45" w14:textId="77777777" w:rsidR="00854C26" w:rsidRDefault="00854C26" w:rsidP="00DD47B5">
            <w:pPr>
              <w:jc w:val="center"/>
              <w:rPr>
                <w:rFonts w:ascii="Times New Roman" w:hAnsi="Times New Roman" w:cs="Times New Roman"/>
                <w:b/>
                <w:bCs/>
                <w:sz w:val="32"/>
                <w:szCs w:val="32"/>
              </w:rPr>
            </w:pPr>
          </w:p>
        </w:tc>
        <w:tc>
          <w:tcPr>
            <w:tcW w:w="3117" w:type="dxa"/>
          </w:tcPr>
          <w:p w14:paraId="7997EC75" w14:textId="77777777" w:rsidR="00854C26" w:rsidRDefault="00854C26" w:rsidP="00DD47B5">
            <w:pPr>
              <w:jc w:val="center"/>
              <w:rPr>
                <w:rFonts w:ascii="Times New Roman" w:hAnsi="Times New Roman" w:cs="Times New Roman"/>
                <w:b/>
                <w:bCs/>
                <w:sz w:val="32"/>
                <w:szCs w:val="32"/>
              </w:rPr>
            </w:pPr>
          </w:p>
        </w:tc>
      </w:tr>
      <w:tr w:rsidR="00854C26" w14:paraId="549F6D93" w14:textId="77777777" w:rsidTr="00DD47B5">
        <w:tc>
          <w:tcPr>
            <w:tcW w:w="3116" w:type="dxa"/>
          </w:tcPr>
          <w:p w14:paraId="33BCDC73" w14:textId="77777777" w:rsidR="00854C26" w:rsidRDefault="00854C26" w:rsidP="00DD47B5">
            <w:pPr>
              <w:jc w:val="center"/>
              <w:rPr>
                <w:rFonts w:ascii="Times New Roman" w:hAnsi="Times New Roman" w:cs="Times New Roman"/>
                <w:b/>
                <w:bCs/>
                <w:sz w:val="32"/>
                <w:szCs w:val="32"/>
              </w:rPr>
            </w:pPr>
          </w:p>
        </w:tc>
        <w:tc>
          <w:tcPr>
            <w:tcW w:w="3117" w:type="dxa"/>
          </w:tcPr>
          <w:p w14:paraId="6F61F434" w14:textId="77777777" w:rsidR="00854C26" w:rsidRDefault="00854C26" w:rsidP="00DD47B5">
            <w:pPr>
              <w:jc w:val="center"/>
              <w:rPr>
                <w:rFonts w:ascii="Times New Roman" w:hAnsi="Times New Roman" w:cs="Times New Roman"/>
                <w:b/>
                <w:bCs/>
                <w:sz w:val="32"/>
                <w:szCs w:val="32"/>
              </w:rPr>
            </w:pPr>
          </w:p>
        </w:tc>
        <w:tc>
          <w:tcPr>
            <w:tcW w:w="3117" w:type="dxa"/>
          </w:tcPr>
          <w:p w14:paraId="1BE25339" w14:textId="77777777" w:rsidR="00854C26" w:rsidRDefault="00854C26" w:rsidP="00DD47B5">
            <w:pPr>
              <w:jc w:val="center"/>
              <w:rPr>
                <w:rFonts w:ascii="Times New Roman" w:hAnsi="Times New Roman" w:cs="Times New Roman"/>
                <w:b/>
                <w:bCs/>
                <w:sz w:val="32"/>
                <w:szCs w:val="32"/>
              </w:rPr>
            </w:pPr>
          </w:p>
        </w:tc>
      </w:tr>
    </w:tbl>
    <w:p w14:paraId="033B7F44" w14:textId="77777777" w:rsidR="00854C26" w:rsidRDefault="00854C26" w:rsidP="00854C26">
      <w:pPr>
        <w:jc w:val="center"/>
        <w:rPr>
          <w:rFonts w:ascii="Times New Roman" w:hAnsi="Times New Roman" w:cs="Times New Roman"/>
          <w:b/>
          <w:bCs/>
          <w:sz w:val="32"/>
          <w:szCs w:val="32"/>
        </w:rPr>
      </w:pPr>
    </w:p>
    <w:p w14:paraId="6E9FE290" w14:textId="1C8E0588" w:rsidR="004148F8" w:rsidRDefault="004148F8" w:rsidP="00686787">
      <w:pPr>
        <w:rPr>
          <w:rFonts w:ascii="Times New Roman" w:hAnsi="Times New Roman" w:cs="Times New Roman"/>
          <w:b/>
          <w:bCs/>
          <w:sz w:val="24"/>
          <w:szCs w:val="24"/>
        </w:rPr>
      </w:pPr>
    </w:p>
    <w:p w14:paraId="0F77043C" w14:textId="63EA2366" w:rsidR="00854C26" w:rsidRDefault="00854C26" w:rsidP="00686787">
      <w:pPr>
        <w:rPr>
          <w:rFonts w:ascii="Times New Roman" w:hAnsi="Times New Roman" w:cs="Times New Roman"/>
          <w:b/>
          <w:bCs/>
          <w:sz w:val="24"/>
          <w:szCs w:val="24"/>
        </w:rPr>
      </w:pPr>
    </w:p>
    <w:p w14:paraId="285CE356" w14:textId="0E8A2792" w:rsidR="00854C26" w:rsidRDefault="00854C26" w:rsidP="00686787">
      <w:pPr>
        <w:rPr>
          <w:rFonts w:ascii="Times New Roman" w:hAnsi="Times New Roman" w:cs="Times New Roman"/>
          <w:b/>
          <w:bCs/>
          <w:sz w:val="24"/>
          <w:szCs w:val="24"/>
        </w:rPr>
      </w:pPr>
    </w:p>
    <w:p w14:paraId="651CD0E5" w14:textId="1D86DEA0" w:rsidR="00854C26" w:rsidRDefault="00854C26" w:rsidP="00686787">
      <w:pPr>
        <w:rPr>
          <w:rFonts w:ascii="Times New Roman" w:hAnsi="Times New Roman" w:cs="Times New Roman"/>
          <w:b/>
          <w:bCs/>
          <w:sz w:val="24"/>
          <w:szCs w:val="24"/>
        </w:rPr>
      </w:pPr>
    </w:p>
    <w:p w14:paraId="5A175626" w14:textId="4C50C838" w:rsidR="00854C26" w:rsidRDefault="00854C26" w:rsidP="00686787">
      <w:pPr>
        <w:rPr>
          <w:rFonts w:ascii="Times New Roman" w:hAnsi="Times New Roman" w:cs="Times New Roman"/>
          <w:b/>
          <w:bCs/>
          <w:sz w:val="24"/>
          <w:szCs w:val="24"/>
        </w:rPr>
      </w:pPr>
    </w:p>
    <w:p w14:paraId="6BCAD789" w14:textId="5FBB867F" w:rsidR="00854C26" w:rsidRDefault="00854C26" w:rsidP="00686787">
      <w:pPr>
        <w:rPr>
          <w:rFonts w:ascii="Times New Roman" w:hAnsi="Times New Roman" w:cs="Times New Roman"/>
          <w:b/>
          <w:bCs/>
          <w:sz w:val="24"/>
          <w:szCs w:val="24"/>
        </w:rPr>
      </w:pPr>
    </w:p>
    <w:p w14:paraId="3823AD59" w14:textId="77777777" w:rsidR="00854C26" w:rsidRDefault="00854C26" w:rsidP="00686787">
      <w:pPr>
        <w:rPr>
          <w:rFonts w:ascii="Times New Roman" w:hAnsi="Times New Roman" w:cs="Times New Roman"/>
          <w:b/>
          <w:bCs/>
          <w:sz w:val="24"/>
          <w:szCs w:val="24"/>
        </w:rPr>
      </w:pPr>
    </w:p>
    <w:p w14:paraId="19CBE991" w14:textId="7E276881" w:rsidR="004148F8" w:rsidRPr="00357CB5" w:rsidRDefault="004148F8" w:rsidP="004148F8">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USE CASE DIAGRAM FOR SMART KEY</w:t>
      </w:r>
    </w:p>
    <w:p w14:paraId="4B6EBD4C" w14:textId="445F6C48" w:rsidR="004148F8" w:rsidRPr="00412818" w:rsidRDefault="004148F8" w:rsidP="004148F8">
      <w:pPr>
        <w:shd w:val="clear" w:color="auto" w:fill="FEFEFE"/>
        <w:spacing w:after="0" w:line="240" w:lineRule="auto"/>
        <w:jc w:val="both"/>
        <w:rPr>
          <w:rFonts w:ascii="Times New Roman" w:eastAsia="SimSun" w:hAnsi="Times New Roman" w:cs="Times New Roman"/>
          <w:spacing w:val="2"/>
          <w:sz w:val="24"/>
          <w:szCs w:val="24"/>
          <w:lang w:eastAsia="en-IN"/>
        </w:rPr>
      </w:pPr>
    </w:p>
    <w:p w14:paraId="7260DD4E" w14:textId="41B5A5F5" w:rsidR="004148F8" w:rsidRPr="00412818" w:rsidRDefault="004148F8" w:rsidP="004148F8">
      <w:pPr>
        <w:shd w:val="clear" w:color="auto" w:fill="FFFFFF"/>
        <w:spacing w:after="0" w:line="240" w:lineRule="auto"/>
        <w:rPr>
          <w:rFonts w:ascii="Times New Roman" w:eastAsia="SimSun" w:hAnsi="Times New Roman" w:cs="Times New Roman"/>
          <w:spacing w:val="2"/>
          <w:sz w:val="24"/>
          <w:szCs w:val="24"/>
          <w:lang w:eastAsia="en-IN"/>
        </w:rPr>
      </w:pPr>
    </w:p>
    <w:p w14:paraId="0916EB3B" w14:textId="43D828DA" w:rsidR="004148F8" w:rsidRPr="00412818" w:rsidRDefault="004148F8" w:rsidP="004148F8">
      <w:pPr>
        <w:shd w:val="clear" w:color="auto" w:fill="FFFFFF"/>
        <w:spacing w:after="0" w:line="240" w:lineRule="auto"/>
        <w:ind w:left="720"/>
        <w:rPr>
          <w:rFonts w:ascii="Times New Roman" w:eastAsia="SimSun" w:hAnsi="Times New Roman" w:cs="Times New Roman"/>
          <w:spacing w:val="2"/>
          <w:sz w:val="24"/>
          <w:szCs w:val="24"/>
          <w:lang w:eastAsia="en-IN"/>
        </w:rPr>
      </w:pP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65408" behindDoc="0" locked="0" layoutInCell="1" allowOverlap="1" wp14:anchorId="6D220749" wp14:editId="6E0AEA26">
                <wp:simplePos x="0" y="0"/>
                <wp:positionH relativeFrom="column">
                  <wp:posOffset>1990021</wp:posOffset>
                </wp:positionH>
                <wp:positionV relativeFrom="paragraph">
                  <wp:posOffset>125523</wp:posOffset>
                </wp:positionV>
                <wp:extent cx="1840230" cy="592593"/>
                <wp:effectExtent l="0" t="0" r="26670" b="1714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0230" cy="592593"/>
                        </a:xfrm>
                        <a:prstGeom prst="ellipse">
                          <a:avLst/>
                        </a:prstGeom>
                        <a:solidFill>
                          <a:srgbClr val="FFFFFF"/>
                        </a:solidFill>
                        <a:ln w="9525">
                          <a:solidFill>
                            <a:srgbClr val="000000"/>
                          </a:solidFill>
                          <a:round/>
                          <a:headEnd/>
                          <a:tailEnd/>
                        </a:ln>
                      </wps:spPr>
                      <wps:txbx>
                        <w:txbxContent>
                          <w:p w14:paraId="1926C4FF" w14:textId="7F73F7CB" w:rsidR="004148F8" w:rsidRPr="000C21E7" w:rsidRDefault="004148F8" w:rsidP="004148F8">
                            <w:pPr>
                              <w:rPr>
                                <w:rFonts w:ascii="Times New Roman" w:hAnsi="Times New Roman" w:cs="Times New Roman"/>
                                <w:sz w:val="24"/>
                                <w:szCs w:val="24"/>
                              </w:rPr>
                            </w:pPr>
                            <w:r>
                              <w:rPr>
                                <w:rFonts w:ascii="Times New Roman" w:hAnsi="Times New Roman" w:cs="Times New Roman"/>
                                <w:sz w:val="24"/>
                                <w:szCs w:val="24"/>
                              </w:rPr>
                              <w:t>Unlock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20749" id="Oval 29" o:spid="_x0000_s1026" style="position:absolute;left:0;text-align:left;margin-left:156.7pt;margin-top:9.9pt;width:144.9pt;height:4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">
                <v:textbox>
                  <w:txbxContent>
                    <w:p w14:paraId="1926C4FF" w14:textId="7F73F7CB" w:rsidR="004148F8" w:rsidRPr="000C21E7" w:rsidRDefault="004148F8" w:rsidP="004148F8">
                      <w:pPr>
                        <w:rPr>
                          <w:rFonts w:ascii="Times New Roman" w:hAnsi="Times New Roman" w:cs="Times New Roman"/>
                          <w:sz w:val="24"/>
                          <w:szCs w:val="24"/>
                        </w:rPr>
                      </w:pPr>
                      <w:r>
                        <w:rPr>
                          <w:rFonts w:ascii="Times New Roman" w:hAnsi="Times New Roman" w:cs="Times New Roman"/>
                          <w:sz w:val="24"/>
                          <w:szCs w:val="24"/>
                        </w:rPr>
                        <w:t>Unlock vehicle</w:t>
                      </w:r>
                    </w:p>
                  </w:txbxContent>
                </v:textbox>
              </v:oval>
            </w:pict>
          </mc:Fallback>
        </mc:AlternateContent>
      </w:r>
    </w:p>
    <w:p w14:paraId="4F4AED81" w14:textId="1D70A261" w:rsidR="004148F8" w:rsidRDefault="004148F8" w:rsidP="004148F8">
      <w:pPr>
        <w:rPr>
          <w:rFonts w:ascii="Times New Roman" w:hAnsi="Times New Roman" w:cs="Times New Roman"/>
          <w:b/>
          <w:sz w:val="28"/>
          <w:szCs w:val="28"/>
        </w:rPr>
      </w:pPr>
    </w:p>
    <w:p w14:paraId="08865B1D" w14:textId="05122BD9"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14:anchorId="4D7E7727" wp14:editId="5FAD12C8">
                <wp:simplePos x="0" y="0"/>
                <wp:positionH relativeFrom="column">
                  <wp:posOffset>1040130</wp:posOffset>
                </wp:positionH>
                <wp:positionV relativeFrom="paragraph">
                  <wp:posOffset>44450</wp:posOffset>
                </wp:positionV>
                <wp:extent cx="975421" cy="1284705"/>
                <wp:effectExtent l="0" t="38100" r="53340" b="298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421" cy="1284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0924AC" id="_x0000_t32" coordsize="21600,21600" o:spt="32" o:oned="t" path="m,l21600,21600e" filled="f">
                <v:path arrowok="t" fillok="f" o:connecttype="none"/>
                <o:lock v:ext="edit" shapetype="t"/>
              </v:shapetype>
              <v:shape id="Straight Arrow Connector 28" o:spid="_x0000_s1026" type="#_x0000_t32" style="position:absolute;margin-left:81.9pt;margin-top:3.5pt;width:76.8pt;height:101.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">
                <v:stroke endarrow="block"/>
              </v:shape>
            </w:pict>
          </mc:Fallback>
        </mc:AlternateContent>
      </w:r>
    </w:p>
    <w:p w14:paraId="25621492" w14:textId="1DACE623"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59264" behindDoc="0" locked="0" layoutInCell="1" allowOverlap="1" wp14:anchorId="34C0CA8A" wp14:editId="2B4EEAF2">
                <wp:simplePos x="0" y="0"/>
                <wp:positionH relativeFrom="column">
                  <wp:posOffset>580390</wp:posOffset>
                </wp:positionH>
                <wp:positionV relativeFrom="paragraph">
                  <wp:posOffset>285390</wp:posOffset>
                </wp:positionV>
                <wp:extent cx="410210" cy="342900"/>
                <wp:effectExtent l="8890" t="7620" r="9525" b="11430"/>
                <wp:wrapNone/>
                <wp:docPr id="26"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10210" cy="342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EBFB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margin-left:45.7pt;margin-top:22.45pt;width:32.3pt;height:2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"/>
            </w:pict>
          </mc:Fallback>
        </mc:AlternateContent>
      </w: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66432" behindDoc="0" locked="0" layoutInCell="1" allowOverlap="1" wp14:anchorId="07ADE1EC" wp14:editId="4A6BADBD">
                <wp:simplePos x="0" y="0"/>
                <wp:positionH relativeFrom="column">
                  <wp:posOffset>1701800</wp:posOffset>
                </wp:positionH>
                <wp:positionV relativeFrom="paragraph">
                  <wp:posOffset>25400</wp:posOffset>
                </wp:positionV>
                <wp:extent cx="2342515" cy="702310"/>
                <wp:effectExtent l="6350" t="6350" r="13335" b="571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2515" cy="702310"/>
                        </a:xfrm>
                        <a:prstGeom prst="ellipse">
                          <a:avLst/>
                        </a:prstGeom>
                        <a:solidFill>
                          <a:srgbClr val="FFFFFF"/>
                        </a:solidFill>
                        <a:ln w="9525">
                          <a:solidFill>
                            <a:srgbClr val="000000"/>
                          </a:solidFill>
                          <a:round/>
                          <a:headEnd/>
                          <a:tailEnd/>
                        </a:ln>
                      </wps:spPr>
                      <wps:txbx>
                        <w:txbxContent>
                          <w:p w14:paraId="2758BA39"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Start the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ADE1EC" id="Oval 27" o:spid="_x0000_s1027" style="position:absolute;margin-left:134pt;margin-top:2pt;width:184.45pt;height:5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">
                <v:textbox>
                  <w:txbxContent>
                    <w:p w14:paraId="2758BA39"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Start the vehicle</w:t>
                      </w:r>
                    </w:p>
                  </w:txbxContent>
                </v:textbox>
              </v:oval>
            </w:pict>
          </mc:Fallback>
        </mc:AlternateContent>
      </w:r>
    </w:p>
    <w:p w14:paraId="3EBBDEE2" w14:textId="56BED0C1" w:rsidR="004148F8" w:rsidRDefault="00854C26"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4864" behindDoc="0" locked="0" layoutInCell="1" allowOverlap="1" wp14:anchorId="715B61B7" wp14:editId="2BE51069">
                <wp:simplePos x="0" y="0"/>
                <wp:positionH relativeFrom="column">
                  <wp:posOffset>1066800</wp:posOffset>
                </wp:positionH>
                <wp:positionV relativeFrom="paragraph">
                  <wp:posOffset>172720</wp:posOffset>
                </wp:positionV>
                <wp:extent cx="685800" cy="513080"/>
                <wp:effectExtent l="0" t="38100" r="57150" b="20320"/>
                <wp:wrapNone/>
                <wp:docPr id="30" name="Straight Arrow Connector 30"/>
                <wp:cNvGraphicFramePr/>
                <a:graphic xmlns:a="http://schemas.openxmlformats.org/drawingml/2006/main">
                  <a:graphicData uri="http://schemas.microsoft.com/office/word/2010/wordprocessingShape">
                    <wps:wsp>
                      <wps:cNvCnPr/>
                      <wps:spPr>
                        <a:xfrm flipV="1">
                          <a:off x="0" y="0"/>
                          <a:ext cx="685800" cy="51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582BA" id="Straight Arrow Connector 30" o:spid="_x0000_s1026" type="#_x0000_t32" style="position:absolute;margin-left:84pt;margin-top:13.6pt;width:54pt;height:40.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" strokecolor="black [3200]" strokeweight=".5pt">
                <v:stroke endarrow="block" joinstyle="miter"/>
              </v:shape>
            </w:pict>
          </mc:Fallback>
        </mc:AlternateContent>
      </w:r>
      <w:r w:rsidR="004148F8">
        <w:rPr>
          <w:rFonts w:ascii="Times New Roman" w:hAnsi="Times New Roman" w:cs="Times New Roman"/>
          <w:b/>
          <w:noProof/>
          <w:sz w:val="28"/>
          <w:szCs w:val="28"/>
          <w:lang w:eastAsia="en-IN"/>
        </w:rPr>
        <mc:AlternateContent>
          <mc:Choice Requires="wps">
            <w:drawing>
              <wp:anchor distT="0" distB="0" distL="114300" distR="114300" simplePos="0" relativeHeight="251664384" behindDoc="0" locked="0" layoutInCell="1" allowOverlap="1" wp14:anchorId="6326E5A0" wp14:editId="764F0CDD">
                <wp:simplePos x="0" y="0"/>
                <wp:positionH relativeFrom="column">
                  <wp:posOffset>795020</wp:posOffset>
                </wp:positionH>
                <wp:positionV relativeFrom="paragraph">
                  <wp:posOffset>311785</wp:posOffset>
                </wp:positionV>
                <wp:extent cx="286385" cy="182880"/>
                <wp:effectExtent l="13970" t="6985" r="13970" b="1016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45FDA" id="Straight Arrow Connector 25" o:spid="_x0000_s1026" type="#_x0000_t32" style="position:absolute;margin-left:62.6pt;margin-top:24.55pt;width:22.55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"/>
            </w:pict>
          </mc:Fallback>
        </mc:AlternateContent>
      </w:r>
      <w:r w:rsidR="004148F8">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66440EA1" wp14:editId="0D13E689">
                <wp:simplePos x="0" y="0"/>
                <wp:positionH relativeFrom="column">
                  <wp:posOffset>580390</wp:posOffset>
                </wp:positionH>
                <wp:positionV relativeFrom="paragraph">
                  <wp:posOffset>311785</wp:posOffset>
                </wp:positionV>
                <wp:extent cx="214630" cy="182880"/>
                <wp:effectExtent l="8890" t="6985" r="5080" b="1016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24F4F" id="Straight Arrow Connector 24" o:spid="_x0000_s1026" type="#_x0000_t32" style="position:absolute;margin-left:45.7pt;margin-top:24.55pt;width:16.9pt;height:14.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"/>
            </w:pict>
          </mc:Fallback>
        </mc:AlternateContent>
      </w:r>
      <w:r w:rsidR="004148F8">
        <w:rPr>
          <w:rFonts w:ascii="Times New Roman" w:hAnsi="Times New Roman" w:cs="Times New Roman"/>
          <w:b/>
          <w:noProof/>
          <w:sz w:val="28"/>
          <w:szCs w:val="28"/>
          <w:lang w:eastAsia="en-IN"/>
        </w:rPr>
        <mc:AlternateContent>
          <mc:Choice Requires="wps">
            <w:drawing>
              <wp:anchor distT="0" distB="0" distL="114300" distR="114300" simplePos="0" relativeHeight="251658240" behindDoc="0" locked="0" layoutInCell="1" allowOverlap="1" wp14:anchorId="5BF218B8" wp14:editId="0B0B58EC">
                <wp:simplePos x="0" y="0"/>
                <wp:positionH relativeFrom="column">
                  <wp:posOffset>795020</wp:posOffset>
                </wp:positionH>
                <wp:positionV relativeFrom="paragraph">
                  <wp:posOffset>311785</wp:posOffset>
                </wp:positionV>
                <wp:extent cx="0" cy="457200"/>
                <wp:effectExtent l="13970" t="6985" r="5080" b="1206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3101C" id="Straight Arrow Connector 23" o:spid="_x0000_s1026" type="#_x0000_t32" style="position:absolute;margin-left:62.6pt;margin-top:24.55pt;width:0;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"/>
            </w:pict>
          </mc:Fallback>
        </mc:AlternateContent>
      </w:r>
    </w:p>
    <w:p w14:paraId="486266A2" w14:textId="52E3438D"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2576" behindDoc="0" locked="0" layoutInCell="1" allowOverlap="1" wp14:anchorId="4E6BB695" wp14:editId="0634039B">
                <wp:simplePos x="0" y="0"/>
                <wp:positionH relativeFrom="column">
                  <wp:posOffset>1048354</wp:posOffset>
                </wp:positionH>
                <wp:positionV relativeFrom="paragraph">
                  <wp:posOffset>312864</wp:posOffset>
                </wp:positionV>
                <wp:extent cx="683895" cy="2073275"/>
                <wp:effectExtent l="5080" t="5080" r="53975" b="3619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895" cy="2073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4518B" id="Straight Arrow Connector 21" o:spid="_x0000_s1026" type="#_x0000_t32" style="position:absolute;margin-left:82.55pt;margin-top:24.65pt;width:53.85pt;height:16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">
                <v:stroke endarrow="block"/>
              </v:shape>
            </w:pict>
          </mc:Fallback>
        </mc:AlternateContent>
      </w: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67456" behindDoc="0" locked="0" layoutInCell="1" allowOverlap="1" wp14:anchorId="15484407" wp14:editId="4EBC5626">
                <wp:simplePos x="0" y="0"/>
                <wp:positionH relativeFrom="column">
                  <wp:posOffset>1701800</wp:posOffset>
                </wp:positionH>
                <wp:positionV relativeFrom="paragraph">
                  <wp:posOffset>227965</wp:posOffset>
                </wp:positionV>
                <wp:extent cx="2402205" cy="702310"/>
                <wp:effectExtent l="6350" t="8890" r="10795" b="1270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2205" cy="702310"/>
                        </a:xfrm>
                        <a:prstGeom prst="ellipse">
                          <a:avLst/>
                        </a:prstGeom>
                        <a:solidFill>
                          <a:srgbClr val="FFFFFF"/>
                        </a:solidFill>
                        <a:ln w="9525">
                          <a:solidFill>
                            <a:srgbClr val="000000"/>
                          </a:solidFill>
                          <a:round/>
                          <a:headEnd/>
                          <a:tailEnd/>
                        </a:ln>
                      </wps:spPr>
                      <wps:txbx>
                        <w:txbxContent>
                          <w:p w14:paraId="4928BCA3"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84407" id="Oval 20" o:spid="_x0000_s1028" style="position:absolute;margin-left:134pt;margin-top:17.95pt;width:189.15pt;height:5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">
                <v:textbox>
                  <w:txbxContent>
                    <w:p w14:paraId="4928BCA3"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DL</w:t>
                      </w:r>
                    </w:p>
                  </w:txbxContent>
                </v:textbox>
              </v:oval>
            </w:pict>
          </mc:Fallback>
        </mc:AlternateContent>
      </w:r>
    </w:p>
    <w:p w14:paraId="0208293A" w14:textId="2FE1CCE6"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14:anchorId="71AB29B3" wp14:editId="1C4EBE48">
                <wp:simplePos x="0" y="0"/>
                <wp:positionH relativeFrom="column">
                  <wp:posOffset>1043305</wp:posOffset>
                </wp:positionH>
                <wp:positionV relativeFrom="paragraph">
                  <wp:posOffset>23495</wp:posOffset>
                </wp:positionV>
                <wp:extent cx="609600" cy="2672080"/>
                <wp:effectExtent l="0" t="0" r="57150" b="5207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267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7629C" id="Straight Arrow Connector 22" o:spid="_x0000_s1026" type="#_x0000_t32" style="position:absolute;margin-left:82.15pt;margin-top:1.85pt;width:48pt;height:21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">
                <v:stroke endarrow="block"/>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2816" behindDoc="0" locked="0" layoutInCell="1" allowOverlap="1" wp14:anchorId="1066887A" wp14:editId="091E2561">
                <wp:simplePos x="0" y="0"/>
                <wp:positionH relativeFrom="column">
                  <wp:posOffset>1081405</wp:posOffset>
                </wp:positionH>
                <wp:positionV relativeFrom="paragraph">
                  <wp:posOffset>227965</wp:posOffset>
                </wp:positionV>
                <wp:extent cx="620395" cy="1170305"/>
                <wp:effectExtent l="5080" t="37465" r="60325" b="114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170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E1AB4" id="Straight Arrow Connector 19" o:spid="_x0000_s1026" type="#_x0000_t32" style="position:absolute;margin-left:85.15pt;margin-top:17.95pt;width:48.85pt;height:92.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">
                <v:stroke endarrow="block"/>
              </v:shape>
            </w:pict>
          </mc:Fallback>
        </mc:AlternateContent>
      </w:r>
      <w:r>
        <w:rPr>
          <w:rFonts w:ascii="Times New Roman" w:hAnsi="Times New Roman" w:cs="Times New Roman"/>
          <w:b/>
          <w:noProof/>
          <w:sz w:val="28"/>
          <w:szCs w:val="28"/>
          <w:lang w:eastAsia="zh-TW"/>
        </w:rPr>
        <mc:AlternateContent>
          <mc:Choice Requires="wps">
            <w:drawing>
              <wp:anchor distT="0" distB="0" distL="114300" distR="114300" simplePos="0" relativeHeight="251674624" behindDoc="0" locked="0" layoutInCell="1" allowOverlap="1" wp14:anchorId="488E722F" wp14:editId="7F6BD5A7">
                <wp:simplePos x="0" y="0"/>
                <wp:positionH relativeFrom="column">
                  <wp:posOffset>-138430</wp:posOffset>
                </wp:positionH>
                <wp:positionV relativeFrom="paragraph">
                  <wp:posOffset>321310</wp:posOffset>
                </wp:positionV>
                <wp:extent cx="1219835" cy="423545"/>
                <wp:effectExtent l="13970" t="6985"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423545"/>
                        </a:xfrm>
                        <a:prstGeom prst="rect">
                          <a:avLst/>
                        </a:prstGeom>
                        <a:solidFill>
                          <a:srgbClr val="FFFFFF"/>
                        </a:solidFill>
                        <a:ln w="9525">
                          <a:solidFill>
                            <a:schemeClr val="bg1">
                              <a:lumMod val="100000"/>
                              <a:lumOff val="0"/>
                            </a:schemeClr>
                          </a:solidFill>
                          <a:miter lim="800000"/>
                          <a:headEnd/>
                          <a:tailEnd/>
                        </a:ln>
                      </wps:spPr>
                      <wps:txbx>
                        <w:txbxContent>
                          <w:p w14:paraId="48138FF2" w14:textId="0CF5E734" w:rsidR="004148F8" w:rsidRPr="00E2575D" w:rsidRDefault="004148F8" w:rsidP="004148F8">
                            <w:pPr>
                              <w:jc w:val="center"/>
                              <w:rPr>
                                <w:rFonts w:ascii="Times New Roman" w:hAnsi="Times New Roman" w:cs="Times New Roman"/>
                                <w:sz w:val="24"/>
                                <w:szCs w:val="24"/>
                              </w:rPr>
                            </w:pPr>
                            <w:r>
                              <w:rPr>
                                <w:rFonts w:ascii="Times New Roman" w:hAnsi="Times New Roman" w:cs="Times New Roman"/>
                                <w:sz w:val="24"/>
                                <w:szCs w:val="24"/>
                              </w:rPr>
                              <w:t xml:space="preserve">  Vehicle owner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8E722F" id="_x0000_t202" coordsize="21600,21600" o:spt="202" path="m,l,21600r21600,l21600,xe">
                <v:stroke joinstyle="miter"/>
                <v:path gradientshapeok="t" o:connecttype="rect"/>
              </v:shapetype>
              <v:shape id="Text Box 18" o:spid="_x0000_s1029" type="#_x0000_t202" style="position:absolute;margin-left:-10.9pt;margin-top:25.3pt;width:96.05pt;height:3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" strokecolor="white [3212]">
                <v:textbox>
                  <w:txbxContent>
                    <w:p w14:paraId="48138FF2" w14:textId="0CF5E734" w:rsidR="004148F8" w:rsidRPr="00E2575D" w:rsidRDefault="004148F8" w:rsidP="004148F8">
                      <w:pPr>
                        <w:jc w:val="center"/>
                        <w:rPr>
                          <w:rFonts w:ascii="Times New Roman" w:hAnsi="Times New Roman" w:cs="Times New Roman"/>
                          <w:sz w:val="24"/>
                          <w:szCs w:val="24"/>
                        </w:rPr>
                      </w:pPr>
                      <w:r>
                        <w:rPr>
                          <w:rFonts w:ascii="Times New Roman" w:hAnsi="Times New Roman" w:cs="Times New Roman"/>
                          <w:sz w:val="24"/>
                          <w:szCs w:val="24"/>
                        </w:rPr>
                        <w:t xml:space="preserve">  Vehicle owner</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2336" behindDoc="0" locked="0" layoutInCell="1" allowOverlap="1" wp14:anchorId="1BBF41F4" wp14:editId="3C0FDBB5">
                <wp:simplePos x="0" y="0"/>
                <wp:positionH relativeFrom="column">
                  <wp:posOffset>795020</wp:posOffset>
                </wp:positionH>
                <wp:positionV relativeFrom="paragraph">
                  <wp:posOffset>45085</wp:posOffset>
                </wp:positionV>
                <wp:extent cx="195580" cy="276225"/>
                <wp:effectExtent l="13970" t="6985" r="9525" b="1206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E40C1" id="Straight Arrow Connector 17" o:spid="_x0000_s1026" type="#_x0000_t32" style="position:absolute;margin-left:62.6pt;margin-top:3.55pt;width:15.4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"/>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1312" behindDoc="0" locked="0" layoutInCell="1" allowOverlap="1" wp14:anchorId="1351EF0E" wp14:editId="103DDB9A">
                <wp:simplePos x="0" y="0"/>
                <wp:positionH relativeFrom="column">
                  <wp:posOffset>580390</wp:posOffset>
                </wp:positionH>
                <wp:positionV relativeFrom="paragraph">
                  <wp:posOffset>35560</wp:posOffset>
                </wp:positionV>
                <wp:extent cx="214630" cy="285750"/>
                <wp:effectExtent l="8890" t="6985" r="5080" b="1206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5446C" id="Straight Arrow Connector 16" o:spid="_x0000_s1026" type="#_x0000_t32" style="position:absolute;margin-left:45.7pt;margin-top:2.8pt;width:16.9pt;height:2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"/>
            </w:pict>
          </mc:Fallback>
        </mc:AlternateContent>
      </w:r>
    </w:p>
    <w:p w14:paraId="0E22376B" w14:textId="77777777" w:rsidR="004148F8" w:rsidRDefault="004148F8" w:rsidP="004148F8">
      <w:pPr>
        <w:jc w:val="right"/>
        <w:rPr>
          <w:rFonts w:ascii="Times New Roman" w:hAnsi="Times New Roman" w:cs="Times New Roman"/>
          <w:b/>
          <w:sz w:val="28"/>
          <w:szCs w:val="28"/>
        </w:rPr>
      </w:pPr>
    </w:p>
    <w:p w14:paraId="51B4B0D4" w14:textId="19B00FCC"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6672" behindDoc="0" locked="0" layoutInCell="1" allowOverlap="1" wp14:anchorId="494CB584" wp14:editId="62EE5D79">
                <wp:simplePos x="0" y="0"/>
                <wp:positionH relativeFrom="column">
                  <wp:posOffset>508000</wp:posOffset>
                </wp:positionH>
                <wp:positionV relativeFrom="paragraph">
                  <wp:posOffset>308801</wp:posOffset>
                </wp:positionV>
                <wp:extent cx="410210" cy="342900"/>
                <wp:effectExtent l="12700" t="6985" r="5715" b="12065"/>
                <wp:wrapNone/>
                <wp:docPr id="15" name="Flowchart: Connecto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10210" cy="342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14002" id="Flowchart: Connector 15" o:spid="_x0000_s1026" type="#_x0000_t120" style="position:absolute;margin-left:40pt;margin-top:24.3pt;width:32.3pt;height:2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"/>
            </w:pict>
          </mc:Fallback>
        </mc:AlternateContent>
      </w: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68480" behindDoc="0" locked="0" layoutInCell="1" allowOverlap="1" wp14:anchorId="1EDC6318" wp14:editId="682BE7BC">
                <wp:simplePos x="0" y="0"/>
                <wp:positionH relativeFrom="column">
                  <wp:posOffset>1765300</wp:posOffset>
                </wp:positionH>
                <wp:positionV relativeFrom="paragraph">
                  <wp:posOffset>96520</wp:posOffset>
                </wp:positionV>
                <wp:extent cx="2406015" cy="702310"/>
                <wp:effectExtent l="12700" t="10795" r="10160" b="1079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015" cy="702310"/>
                        </a:xfrm>
                        <a:prstGeom prst="ellipse">
                          <a:avLst/>
                        </a:prstGeom>
                        <a:solidFill>
                          <a:srgbClr val="FFFFFF"/>
                        </a:solidFill>
                        <a:ln w="9525">
                          <a:solidFill>
                            <a:srgbClr val="000000"/>
                          </a:solidFill>
                          <a:round/>
                          <a:headEnd/>
                          <a:tailEnd/>
                        </a:ln>
                      </wps:spPr>
                      <wps:txbx>
                        <w:txbxContent>
                          <w:p w14:paraId="02066DB7"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Insurance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DC6318" id="Oval 14" o:spid="_x0000_s1030" style="position:absolute;margin-left:139pt;margin-top:7.6pt;width:189.45pt;height:5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">
                <v:textbox>
                  <w:txbxContent>
                    <w:p w14:paraId="02066DB7"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Insurance</w:t>
                      </w:r>
                    </w:p>
                  </w:txbxContent>
                </v:textbox>
              </v:oval>
            </w:pict>
          </mc:Fallback>
        </mc:AlternateContent>
      </w:r>
    </w:p>
    <w:p w14:paraId="1BF0A543" w14:textId="5BF5F648" w:rsidR="004148F8" w:rsidRDefault="004148F8" w:rsidP="004148F8">
      <w:pP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3840" behindDoc="0" locked="0" layoutInCell="1" allowOverlap="1" wp14:anchorId="07D256E8" wp14:editId="00AF7664">
                <wp:simplePos x="0" y="0"/>
                <wp:positionH relativeFrom="column">
                  <wp:posOffset>1081374</wp:posOffset>
                </wp:positionH>
                <wp:positionV relativeFrom="paragraph">
                  <wp:posOffset>198120</wp:posOffset>
                </wp:positionV>
                <wp:extent cx="683895" cy="234950"/>
                <wp:effectExtent l="5080" t="57785" r="34925" b="120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89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B1905" id="Straight Arrow Connector 13" o:spid="_x0000_s1026" type="#_x0000_t32" style="position:absolute;margin-left:85.15pt;margin-top:15.6pt;width:53.85pt;height:1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">
                <v:stroke endarrow="block"/>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9744" behindDoc="0" locked="0" layoutInCell="1" allowOverlap="1" wp14:anchorId="2B5CA4D3" wp14:editId="258C5231">
                <wp:simplePos x="0" y="0"/>
                <wp:positionH relativeFrom="column">
                  <wp:posOffset>487045</wp:posOffset>
                </wp:positionH>
                <wp:positionV relativeFrom="paragraph">
                  <wp:posOffset>311785</wp:posOffset>
                </wp:positionV>
                <wp:extent cx="214630" cy="182880"/>
                <wp:effectExtent l="10795" t="6985" r="12700" b="1016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5F6E1" id="Straight Arrow Connector 12" o:spid="_x0000_s1026" type="#_x0000_t32" style="position:absolute;margin-left:38.35pt;margin-top:24.55pt;width:16.9pt;height:14.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"/>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8720" behindDoc="0" locked="0" layoutInCell="1" allowOverlap="1" wp14:anchorId="1C2C0261" wp14:editId="12F4FC19">
                <wp:simplePos x="0" y="0"/>
                <wp:positionH relativeFrom="column">
                  <wp:posOffset>701675</wp:posOffset>
                </wp:positionH>
                <wp:positionV relativeFrom="paragraph">
                  <wp:posOffset>311785</wp:posOffset>
                </wp:positionV>
                <wp:extent cx="247650" cy="182880"/>
                <wp:effectExtent l="6350" t="6985" r="12700" b="101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C0F28" id="Straight Arrow Connector 11" o:spid="_x0000_s1026" type="#_x0000_t32" style="position:absolute;margin-left:55.25pt;margin-top:24.55pt;width:19.5pt;height:1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"/>
            </w:pict>
          </mc:Fallback>
        </mc:AlternateContent>
      </w: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77696" behindDoc="0" locked="0" layoutInCell="1" allowOverlap="1" wp14:anchorId="5F6400E7" wp14:editId="136336EC">
                <wp:simplePos x="0" y="0"/>
                <wp:positionH relativeFrom="column">
                  <wp:posOffset>701675</wp:posOffset>
                </wp:positionH>
                <wp:positionV relativeFrom="paragraph">
                  <wp:posOffset>311785</wp:posOffset>
                </wp:positionV>
                <wp:extent cx="0" cy="457200"/>
                <wp:effectExtent l="6350" t="6985" r="12700" b="120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1E0B7" id="Straight Arrow Connector 10" o:spid="_x0000_s1026" type="#_x0000_t32" style="position:absolute;margin-left:55.25pt;margin-top:24.55pt;width:0;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"/>
            </w:pict>
          </mc:Fallback>
        </mc:AlternateContent>
      </w:r>
    </w:p>
    <w:p w14:paraId="7A00B28F" w14:textId="1DC5623E" w:rsidR="004148F8" w:rsidRDefault="004148F8" w:rsidP="004148F8">
      <w:pPr>
        <w:rPr>
          <w:rFonts w:ascii="Times New Roman" w:hAnsi="Times New Roman" w:cs="Times New Roman"/>
          <w:b/>
          <w:sz w:val="28"/>
          <w:szCs w:val="28"/>
        </w:rPr>
      </w:pP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69504" behindDoc="0" locked="0" layoutInCell="1" allowOverlap="1" wp14:anchorId="1A838A91" wp14:editId="077B3C4F">
                <wp:simplePos x="0" y="0"/>
                <wp:positionH relativeFrom="column">
                  <wp:posOffset>1701800</wp:posOffset>
                </wp:positionH>
                <wp:positionV relativeFrom="paragraph">
                  <wp:posOffset>308610</wp:posOffset>
                </wp:positionV>
                <wp:extent cx="2406015" cy="702310"/>
                <wp:effectExtent l="6350" t="13335" r="6985" b="825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015" cy="702310"/>
                        </a:xfrm>
                        <a:prstGeom prst="ellipse">
                          <a:avLst/>
                        </a:prstGeom>
                        <a:solidFill>
                          <a:srgbClr val="FFFFFF"/>
                        </a:solidFill>
                        <a:ln w="9525">
                          <a:solidFill>
                            <a:srgbClr val="000000"/>
                          </a:solidFill>
                          <a:round/>
                          <a:headEnd/>
                          <a:tailEnd/>
                        </a:ln>
                      </wps:spPr>
                      <wps:txbx>
                        <w:txbxContent>
                          <w:p w14:paraId="17E309A9" w14:textId="77777777" w:rsidR="004148F8" w:rsidRPr="000C21E7" w:rsidRDefault="004148F8" w:rsidP="004148F8">
                            <w:pPr>
                              <w:jc w:val="center"/>
                              <w:rPr>
                                <w:rFonts w:ascii="Times New Roman" w:hAnsi="Times New Roman" w:cs="Times New Roman"/>
                                <w:sz w:val="24"/>
                                <w:szCs w:val="24"/>
                              </w:rPr>
                            </w:pPr>
                            <w:r w:rsidRPr="000C21E7">
                              <w:rPr>
                                <w:rFonts w:ascii="Times New Roman" w:hAnsi="Times New Roman" w:cs="Times New Roman"/>
                                <w:sz w:val="24"/>
                                <w:szCs w:val="24"/>
                              </w:rPr>
                              <w:t xml:space="preserve"> </w:t>
                            </w:r>
                            <w:r>
                              <w:rPr>
                                <w:rFonts w:ascii="Times New Roman" w:hAnsi="Times New Roman" w:cs="Times New Roman"/>
                                <w:sz w:val="24"/>
                                <w:szCs w:val="24"/>
                              </w:rPr>
                              <w:t>Manage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38A91" id="Oval 9" o:spid="_x0000_s1031" style="position:absolute;margin-left:134pt;margin-top:24.3pt;width:189.45pt;height:5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">
                <v:textbox>
                  <w:txbxContent>
                    <w:p w14:paraId="17E309A9" w14:textId="77777777" w:rsidR="004148F8" w:rsidRPr="000C21E7" w:rsidRDefault="004148F8" w:rsidP="004148F8">
                      <w:pPr>
                        <w:jc w:val="center"/>
                        <w:rPr>
                          <w:rFonts w:ascii="Times New Roman" w:hAnsi="Times New Roman" w:cs="Times New Roman"/>
                          <w:sz w:val="24"/>
                          <w:szCs w:val="24"/>
                        </w:rPr>
                      </w:pPr>
                      <w:r w:rsidRPr="000C21E7">
                        <w:rPr>
                          <w:rFonts w:ascii="Times New Roman" w:hAnsi="Times New Roman" w:cs="Times New Roman"/>
                          <w:sz w:val="24"/>
                          <w:szCs w:val="24"/>
                        </w:rPr>
                        <w:t xml:space="preserve"> </w:t>
                      </w:r>
                      <w:r>
                        <w:rPr>
                          <w:rFonts w:ascii="Times New Roman" w:hAnsi="Times New Roman" w:cs="Times New Roman"/>
                          <w:sz w:val="24"/>
                          <w:szCs w:val="24"/>
                        </w:rPr>
                        <w:t>Manage Password</w:t>
                      </w:r>
                    </w:p>
                  </w:txbxContent>
                </v:textbox>
              </v:oval>
            </w:pict>
          </mc:Fallback>
        </mc:AlternateContent>
      </w:r>
    </w:p>
    <w:p w14:paraId="07CF1323" w14:textId="1B33A2A7" w:rsidR="004148F8" w:rsidRDefault="004148F8" w:rsidP="004148F8">
      <w:pPr>
        <w:rPr>
          <w:rFonts w:ascii="Times New Roman" w:hAnsi="Times New Roman" w:cs="Times New Roman"/>
          <w:b/>
          <w:sz w:val="28"/>
          <w:szCs w:val="28"/>
        </w:rPr>
      </w:pP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75648" behindDoc="0" locked="0" layoutInCell="1" allowOverlap="1" wp14:anchorId="43679EB0" wp14:editId="5E3465D6">
                <wp:simplePos x="0" y="0"/>
                <wp:positionH relativeFrom="column">
                  <wp:posOffset>316230</wp:posOffset>
                </wp:positionH>
                <wp:positionV relativeFrom="paragraph">
                  <wp:posOffset>321310</wp:posOffset>
                </wp:positionV>
                <wp:extent cx="908685" cy="414020"/>
                <wp:effectExtent l="11430" t="6985" r="13335" b="762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414020"/>
                        </a:xfrm>
                        <a:prstGeom prst="rect">
                          <a:avLst/>
                        </a:prstGeom>
                        <a:solidFill>
                          <a:srgbClr val="FFFFFF"/>
                        </a:solidFill>
                        <a:ln w="9525">
                          <a:solidFill>
                            <a:schemeClr val="bg1">
                              <a:lumMod val="100000"/>
                              <a:lumOff val="0"/>
                            </a:schemeClr>
                          </a:solidFill>
                          <a:miter lim="800000"/>
                          <a:headEnd/>
                          <a:tailEnd/>
                        </a:ln>
                      </wps:spPr>
                      <wps:txbx>
                        <w:txbxContent>
                          <w:p w14:paraId="35787CC7" w14:textId="77777777" w:rsidR="004148F8" w:rsidRPr="00E2575D" w:rsidRDefault="004148F8" w:rsidP="004148F8">
                            <w:pPr>
                              <w:jc w:val="center"/>
                              <w:rPr>
                                <w:rFonts w:ascii="Times New Roman" w:hAnsi="Times New Roman" w:cs="Times New Roman"/>
                                <w:sz w:val="24"/>
                                <w:szCs w:val="24"/>
                              </w:rPr>
                            </w:pPr>
                            <w:r>
                              <w:rPr>
                                <w:rFonts w:ascii="Times New Roman" w:hAnsi="Times New Roman" w:cs="Times New Roman"/>
                                <w:sz w:val="24"/>
                                <w:szCs w:val="24"/>
                              </w:rPr>
                              <w:t>RTO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679EB0" id="Text Box 8" o:spid="_x0000_s1032" type="#_x0000_t202" style="position:absolute;margin-left:24.9pt;margin-top:25.3pt;width:71.5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" strokecolor="white [3212]">
                <v:textbox>
                  <w:txbxContent>
                    <w:p w14:paraId="35787CC7" w14:textId="77777777" w:rsidR="004148F8" w:rsidRPr="00E2575D" w:rsidRDefault="004148F8" w:rsidP="004148F8">
                      <w:pPr>
                        <w:jc w:val="center"/>
                        <w:rPr>
                          <w:rFonts w:ascii="Times New Roman" w:hAnsi="Times New Roman" w:cs="Times New Roman"/>
                          <w:sz w:val="24"/>
                          <w:szCs w:val="24"/>
                        </w:rPr>
                      </w:pPr>
                      <w:r>
                        <w:rPr>
                          <w:rFonts w:ascii="Times New Roman" w:hAnsi="Times New Roman" w:cs="Times New Roman"/>
                          <w:sz w:val="24"/>
                          <w:szCs w:val="24"/>
                        </w:rPr>
                        <w:t>RTO</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1792" behindDoc="0" locked="0" layoutInCell="1" allowOverlap="1" wp14:anchorId="793FA0BF" wp14:editId="1D51C604">
                <wp:simplePos x="0" y="0"/>
                <wp:positionH relativeFrom="column">
                  <wp:posOffset>487045</wp:posOffset>
                </wp:positionH>
                <wp:positionV relativeFrom="paragraph">
                  <wp:posOffset>45085</wp:posOffset>
                </wp:positionV>
                <wp:extent cx="214630" cy="182880"/>
                <wp:effectExtent l="10795" t="6985" r="12700" b="1016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CC4B4" id="Straight Arrow Connector 7" o:spid="_x0000_s1026" type="#_x0000_t32" style="position:absolute;margin-left:38.35pt;margin-top:3.55pt;width:16.9pt;height:14.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"/>
            </w:pict>
          </mc:Fallback>
        </mc:AlternateContent>
      </w: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80768" behindDoc="0" locked="0" layoutInCell="1" allowOverlap="1" wp14:anchorId="1906C549" wp14:editId="6A440899">
                <wp:simplePos x="0" y="0"/>
                <wp:positionH relativeFrom="column">
                  <wp:posOffset>701675</wp:posOffset>
                </wp:positionH>
                <wp:positionV relativeFrom="paragraph">
                  <wp:posOffset>45085</wp:posOffset>
                </wp:positionV>
                <wp:extent cx="247650" cy="182880"/>
                <wp:effectExtent l="6350" t="6985" r="12700" b="1016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241FC" id="Straight Arrow Connector 6" o:spid="_x0000_s1026" type="#_x0000_t32" style="position:absolute;margin-left:55.25pt;margin-top:3.55pt;width:19.5pt;height: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"/>
            </w:pict>
          </mc:Fallback>
        </mc:AlternateContent>
      </w:r>
    </w:p>
    <w:p w14:paraId="2E1DCA82" w14:textId="77777777" w:rsidR="004148F8" w:rsidRDefault="004148F8" w:rsidP="004148F8">
      <w:pPr>
        <w:rPr>
          <w:rFonts w:ascii="Times New Roman" w:hAnsi="Times New Roman" w:cs="Times New Roman"/>
          <w:b/>
          <w:sz w:val="28"/>
          <w:szCs w:val="28"/>
        </w:rPr>
      </w:pPr>
    </w:p>
    <w:p w14:paraId="47EE97D2" w14:textId="73C5883F" w:rsidR="004148F8" w:rsidRDefault="004148F8" w:rsidP="004148F8">
      <w:pPr>
        <w:rPr>
          <w:rFonts w:ascii="Times New Roman" w:hAnsi="Times New Roman" w:cs="Times New Roman"/>
          <w:b/>
          <w:sz w:val="28"/>
          <w:szCs w:val="28"/>
        </w:rPr>
      </w:pPr>
      <w:r>
        <w:rPr>
          <w:rFonts w:ascii="Times New Roman" w:eastAsia="SimSun" w:hAnsi="Times New Roman" w:cs="Times New Roman"/>
          <w:noProof/>
          <w:spacing w:val="2"/>
          <w:sz w:val="24"/>
          <w:szCs w:val="24"/>
          <w:lang w:eastAsia="en-IN"/>
        </w:rPr>
        <mc:AlternateContent>
          <mc:Choice Requires="wps">
            <w:drawing>
              <wp:anchor distT="0" distB="0" distL="114300" distR="114300" simplePos="0" relativeHeight="251670528" behindDoc="0" locked="0" layoutInCell="1" allowOverlap="1" wp14:anchorId="33CB4BC6" wp14:editId="14D2BDBC">
                <wp:simplePos x="0" y="0"/>
                <wp:positionH relativeFrom="column">
                  <wp:posOffset>1701800</wp:posOffset>
                </wp:positionH>
                <wp:positionV relativeFrom="paragraph">
                  <wp:posOffset>139700</wp:posOffset>
                </wp:positionV>
                <wp:extent cx="2406015" cy="702310"/>
                <wp:effectExtent l="6350" t="6350" r="6985" b="5715"/>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015" cy="702310"/>
                        </a:xfrm>
                        <a:prstGeom prst="ellipse">
                          <a:avLst/>
                        </a:prstGeom>
                        <a:solidFill>
                          <a:srgbClr val="FFFFFF"/>
                        </a:solidFill>
                        <a:ln w="9525">
                          <a:solidFill>
                            <a:srgbClr val="000000"/>
                          </a:solidFill>
                          <a:round/>
                          <a:headEnd/>
                          <a:tailEnd/>
                        </a:ln>
                      </wps:spPr>
                      <wps:txbx>
                        <w:txbxContent>
                          <w:p w14:paraId="3E51AF4A"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B4BC6" id="Oval 5" o:spid="_x0000_s1033" style="position:absolute;margin-left:134pt;margin-top:11pt;width:189.45pt;height:5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">
                <v:textbox>
                  <w:txbxContent>
                    <w:p w14:paraId="3E51AF4A" w14:textId="77777777" w:rsidR="004148F8" w:rsidRPr="000C21E7" w:rsidRDefault="004148F8" w:rsidP="004148F8">
                      <w:pPr>
                        <w:jc w:val="center"/>
                        <w:rPr>
                          <w:rFonts w:ascii="Times New Roman" w:hAnsi="Times New Roman" w:cs="Times New Roman"/>
                          <w:sz w:val="24"/>
                          <w:szCs w:val="24"/>
                        </w:rPr>
                      </w:pPr>
                      <w:r>
                        <w:rPr>
                          <w:rFonts w:ascii="Times New Roman" w:hAnsi="Times New Roman" w:cs="Times New Roman"/>
                          <w:sz w:val="24"/>
                          <w:szCs w:val="24"/>
                        </w:rPr>
                        <w:t>Manage Profile</w:t>
                      </w:r>
                    </w:p>
                  </w:txbxContent>
                </v:textbox>
              </v:oval>
            </w:pict>
          </mc:Fallback>
        </mc:AlternateContent>
      </w:r>
    </w:p>
    <w:p w14:paraId="27432EC7" w14:textId="77777777" w:rsidR="004148F8" w:rsidRDefault="004148F8" w:rsidP="004148F8">
      <w:pPr>
        <w:rPr>
          <w:rFonts w:ascii="Times New Roman" w:hAnsi="Times New Roman" w:cs="Times New Roman"/>
          <w:b/>
          <w:sz w:val="28"/>
          <w:szCs w:val="28"/>
        </w:rPr>
      </w:pPr>
    </w:p>
    <w:p w14:paraId="576659D0" w14:textId="77777777" w:rsidR="004148F8" w:rsidRDefault="004148F8" w:rsidP="004148F8">
      <w:pPr>
        <w:rPr>
          <w:rFonts w:ascii="Times New Roman" w:hAnsi="Times New Roman" w:cs="Times New Roman"/>
          <w:b/>
          <w:sz w:val="28"/>
          <w:szCs w:val="28"/>
        </w:rPr>
      </w:pPr>
    </w:p>
    <w:p w14:paraId="0C907262" w14:textId="77777777" w:rsidR="004148F8" w:rsidRDefault="004148F8" w:rsidP="004148F8">
      <w:pPr>
        <w:rPr>
          <w:rFonts w:ascii="Times New Roman" w:hAnsi="Times New Roman" w:cs="Times New Roman"/>
          <w:b/>
          <w:sz w:val="28"/>
          <w:szCs w:val="28"/>
        </w:rPr>
      </w:pPr>
    </w:p>
    <w:p w14:paraId="2AE722BA" w14:textId="002BFE5C" w:rsidR="004148F8" w:rsidRDefault="004148F8" w:rsidP="004148F8">
      <w:pPr>
        <w:jc w:val="center"/>
        <w:rPr>
          <w:rFonts w:ascii="Times New Roman" w:hAnsi="Times New Roman" w:cs="Times New Roman"/>
          <w:sz w:val="24"/>
          <w:szCs w:val="24"/>
        </w:rPr>
      </w:pPr>
    </w:p>
    <w:p w14:paraId="32C9B928" w14:textId="7FD11409" w:rsidR="004148F8" w:rsidRDefault="004148F8" w:rsidP="004148F8">
      <w:pPr>
        <w:jc w:val="center"/>
        <w:rPr>
          <w:rFonts w:ascii="Times New Roman" w:hAnsi="Times New Roman" w:cs="Times New Roman"/>
          <w:sz w:val="24"/>
          <w:szCs w:val="24"/>
        </w:rPr>
      </w:pPr>
    </w:p>
    <w:p w14:paraId="12FAAA10" w14:textId="355AE6FA" w:rsidR="004148F8" w:rsidRDefault="004148F8" w:rsidP="004148F8">
      <w:pPr>
        <w:jc w:val="center"/>
        <w:rPr>
          <w:rFonts w:ascii="Times New Roman" w:hAnsi="Times New Roman" w:cs="Times New Roman"/>
          <w:sz w:val="24"/>
          <w:szCs w:val="24"/>
        </w:rPr>
      </w:pPr>
    </w:p>
    <w:p w14:paraId="7B5BE360" w14:textId="0F2EE2EC" w:rsidR="004148F8" w:rsidRDefault="004148F8" w:rsidP="004148F8">
      <w:pPr>
        <w:jc w:val="center"/>
        <w:rPr>
          <w:rFonts w:ascii="Times New Roman" w:hAnsi="Times New Roman" w:cs="Times New Roman"/>
          <w:sz w:val="24"/>
          <w:szCs w:val="24"/>
        </w:rPr>
      </w:pPr>
    </w:p>
    <w:p w14:paraId="5E667FCE" w14:textId="5FDE50EC" w:rsidR="004148F8" w:rsidRDefault="004148F8" w:rsidP="004148F8">
      <w:pPr>
        <w:jc w:val="center"/>
        <w:rPr>
          <w:rFonts w:ascii="Times New Roman" w:hAnsi="Times New Roman" w:cs="Times New Roman"/>
          <w:sz w:val="24"/>
          <w:szCs w:val="24"/>
        </w:rPr>
      </w:pPr>
    </w:p>
    <w:p w14:paraId="6ED353A2" w14:textId="77777777" w:rsidR="00483EF4" w:rsidRDefault="00483EF4" w:rsidP="004148F8">
      <w:pPr>
        <w:jc w:val="center"/>
        <w:rPr>
          <w:rFonts w:ascii="Times New Roman" w:hAnsi="Times New Roman" w:cs="Times New Roman"/>
          <w:sz w:val="24"/>
          <w:szCs w:val="24"/>
        </w:rPr>
      </w:pPr>
    </w:p>
    <w:p w14:paraId="073E37DA" w14:textId="78F16954" w:rsidR="004148F8" w:rsidRDefault="004148F8" w:rsidP="004148F8">
      <w:pPr>
        <w:jc w:val="center"/>
        <w:rPr>
          <w:rFonts w:ascii="Times New Roman" w:hAnsi="Times New Roman" w:cs="Times New Roman"/>
          <w:sz w:val="24"/>
          <w:szCs w:val="24"/>
        </w:rPr>
      </w:pPr>
    </w:p>
    <w:p w14:paraId="6062B220" w14:textId="3C3C6F41" w:rsidR="004148F8" w:rsidRPr="00357CB5" w:rsidRDefault="004148F8" w:rsidP="004148F8">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FLOWCHART FOR SMART KEY</w:t>
      </w:r>
    </w:p>
    <w:p w14:paraId="7584DEC3" w14:textId="77777777" w:rsidR="00483EF4" w:rsidRPr="004148F8" w:rsidRDefault="00483EF4" w:rsidP="004148F8">
      <w:pPr>
        <w:jc w:val="center"/>
        <w:rPr>
          <w:rFonts w:ascii="Times New Roman" w:hAnsi="Times New Roman" w:cs="Times New Roman"/>
          <w:b/>
          <w:bCs/>
          <w:sz w:val="32"/>
          <w:szCs w:val="32"/>
        </w:rPr>
      </w:pPr>
    </w:p>
    <w:p w14:paraId="6B06B635" w14:textId="6EA862A5" w:rsidR="004148F8" w:rsidRDefault="004148F8" w:rsidP="004148F8">
      <w:pPr>
        <w:jc w:val="center"/>
        <w:rPr>
          <w:rFonts w:ascii="Times New Roman" w:hAnsi="Times New Roman" w:cs="Times New Roman"/>
          <w:sz w:val="24"/>
          <w:szCs w:val="24"/>
        </w:rPr>
      </w:pPr>
      <w:r>
        <w:rPr>
          <w:noProof/>
        </w:rPr>
        <w:drawing>
          <wp:inline distT="0" distB="0" distL="0" distR="0" wp14:anchorId="6841FFCB" wp14:editId="022EC7E2">
            <wp:extent cx="5943600" cy="6816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16090"/>
                    </a:xfrm>
                    <a:prstGeom prst="rect">
                      <a:avLst/>
                    </a:prstGeom>
                    <a:noFill/>
                    <a:ln>
                      <a:noFill/>
                    </a:ln>
                  </pic:spPr>
                </pic:pic>
              </a:graphicData>
            </a:graphic>
          </wp:inline>
        </w:drawing>
      </w:r>
    </w:p>
    <w:p w14:paraId="0AA818F5" w14:textId="5D856E22" w:rsidR="004148F8" w:rsidRDefault="004148F8" w:rsidP="004A6433">
      <w:pPr>
        <w:rPr>
          <w:rFonts w:ascii="Times New Roman" w:hAnsi="Times New Roman" w:cs="Times New Roman"/>
          <w:sz w:val="24"/>
          <w:szCs w:val="24"/>
        </w:rPr>
      </w:pPr>
    </w:p>
    <w:p w14:paraId="62DEF84C" w14:textId="77777777" w:rsidR="004A6433" w:rsidRDefault="004A6433" w:rsidP="004A6433">
      <w:pPr>
        <w:rPr>
          <w:rFonts w:ascii="Times New Roman" w:hAnsi="Times New Roman" w:cs="Times New Roman"/>
          <w:sz w:val="24"/>
          <w:szCs w:val="24"/>
        </w:rPr>
      </w:pPr>
    </w:p>
    <w:p w14:paraId="330E4882" w14:textId="4CFF6E29" w:rsidR="004148F8" w:rsidRPr="00357CB5" w:rsidRDefault="004148F8" w:rsidP="004148F8">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FLOW ANALYSIS</w:t>
      </w:r>
    </w:p>
    <w:p w14:paraId="7E31ED9D" w14:textId="77777777" w:rsidR="004148F8" w:rsidRDefault="004148F8" w:rsidP="004148F8">
      <w:pPr>
        <w:jc w:val="center"/>
        <w:rPr>
          <w:rFonts w:ascii="Times New Roman" w:hAnsi="Times New Roman" w:cs="Times New Roman"/>
          <w:b/>
          <w:bCs/>
          <w:sz w:val="32"/>
          <w:szCs w:val="32"/>
        </w:rPr>
      </w:pPr>
    </w:p>
    <w:p w14:paraId="600ACD23" w14:textId="5480464B" w:rsidR="004148F8" w:rsidRDefault="004148F8" w:rsidP="004148F8">
      <w:pPr>
        <w:jc w:val="both"/>
        <w:rPr>
          <w:rFonts w:ascii="Times New Roman" w:hAnsi="Times New Roman" w:cs="Times New Roman"/>
          <w:sz w:val="24"/>
          <w:szCs w:val="24"/>
        </w:rPr>
      </w:pPr>
      <w:r w:rsidRPr="004148F8">
        <w:rPr>
          <w:rFonts w:ascii="Times New Roman" w:hAnsi="Times New Roman" w:cs="Times New Roman"/>
          <w:sz w:val="24"/>
          <w:szCs w:val="24"/>
        </w:rPr>
        <w:t xml:space="preserve">The vehicle owner initially registers with details regarding the </w:t>
      </w:r>
      <w:proofErr w:type="spellStart"/>
      <w:r w:rsidRPr="004148F8">
        <w:rPr>
          <w:rFonts w:ascii="Times New Roman" w:hAnsi="Times New Roman" w:cs="Times New Roman"/>
          <w:sz w:val="24"/>
          <w:szCs w:val="24"/>
        </w:rPr>
        <w:t>drivers</w:t>
      </w:r>
      <w:proofErr w:type="spellEnd"/>
      <w:r w:rsidRPr="004148F8">
        <w:rPr>
          <w:rFonts w:ascii="Times New Roman" w:hAnsi="Times New Roman" w:cs="Times New Roman"/>
          <w:sz w:val="24"/>
          <w:szCs w:val="24"/>
        </w:rPr>
        <w:t xml:space="preserve"> license and the insurance. The details of the owner is taken and stored to create his account</w:t>
      </w:r>
      <w:r>
        <w:rPr>
          <w:rFonts w:ascii="Times New Roman" w:hAnsi="Times New Roman" w:cs="Times New Roman"/>
          <w:sz w:val="24"/>
          <w:szCs w:val="24"/>
        </w:rPr>
        <w:t xml:space="preserve">. </w:t>
      </w:r>
    </w:p>
    <w:p w14:paraId="5815975E" w14:textId="676B7EC8" w:rsidR="004148F8" w:rsidRDefault="004148F8" w:rsidP="004148F8">
      <w:pPr>
        <w:jc w:val="both"/>
        <w:rPr>
          <w:rFonts w:ascii="Times New Roman" w:hAnsi="Times New Roman" w:cs="Times New Roman"/>
          <w:sz w:val="24"/>
          <w:szCs w:val="24"/>
        </w:rPr>
      </w:pPr>
      <w:r>
        <w:rPr>
          <w:rFonts w:ascii="Times New Roman" w:hAnsi="Times New Roman" w:cs="Times New Roman"/>
          <w:sz w:val="24"/>
          <w:szCs w:val="24"/>
        </w:rPr>
        <w:t>The insurance and the license is used for verification process that is done by the RTO. These details will be checked by the RTO to see if the driver is eligible to drive.</w:t>
      </w:r>
    </w:p>
    <w:p w14:paraId="77CA6968" w14:textId="7C227993" w:rsidR="004148F8" w:rsidRDefault="004148F8" w:rsidP="004148F8">
      <w:pPr>
        <w:jc w:val="both"/>
        <w:rPr>
          <w:rFonts w:ascii="Times New Roman" w:hAnsi="Times New Roman" w:cs="Times New Roman"/>
          <w:sz w:val="24"/>
          <w:szCs w:val="24"/>
        </w:rPr>
      </w:pPr>
      <w:r>
        <w:rPr>
          <w:rFonts w:ascii="Times New Roman" w:hAnsi="Times New Roman" w:cs="Times New Roman"/>
          <w:sz w:val="24"/>
          <w:szCs w:val="24"/>
        </w:rPr>
        <w:t xml:space="preserve">Initially the driver who wants to access the vehicle is going to scan using the RFID scanner, this is to unlock the vehicle. Here the verification is done if the RFID is linked to the vehicle owner. There are two possible cases here, if the RFID is linked to the vehicle owner then it checks for the validity of the insurance and the </w:t>
      </w:r>
      <w:proofErr w:type="spellStart"/>
      <w:r>
        <w:rPr>
          <w:rFonts w:ascii="Times New Roman" w:hAnsi="Times New Roman" w:cs="Times New Roman"/>
          <w:sz w:val="24"/>
          <w:szCs w:val="24"/>
        </w:rPr>
        <w:t>Drivers</w:t>
      </w:r>
      <w:proofErr w:type="spellEnd"/>
      <w:r>
        <w:rPr>
          <w:rFonts w:ascii="Times New Roman" w:hAnsi="Times New Roman" w:cs="Times New Roman"/>
          <w:sz w:val="24"/>
          <w:szCs w:val="24"/>
        </w:rPr>
        <w:t xml:space="preserve"> license. If it is not linked then the alert is sent to the actual owner and thus vehicle doesn’t get unlocked. </w:t>
      </w:r>
    </w:p>
    <w:p w14:paraId="519EF4A9" w14:textId="07AE82EF" w:rsidR="004148F8" w:rsidRDefault="004148F8" w:rsidP="004148F8">
      <w:pPr>
        <w:jc w:val="both"/>
        <w:rPr>
          <w:rFonts w:ascii="Times New Roman" w:hAnsi="Times New Roman" w:cs="Times New Roman"/>
          <w:sz w:val="24"/>
          <w:szCs w:val="24"/>
        </w:rPr>
      </w:pPr>
      <w:r>
        <w:rPr>
          <w:rFonts w:ascii="Times New Roman" w:hAnsi="Times New Roman" w:cs="Times New Roman"/>
          <w:sz w:val="24"/>
          <w:szCs w:val="24"/>
        </w:rPr>
        <w:t xml:space="preserve">If the verification of the DL and insurance fails then vehicle unlock fails and thus the notification is sent to owner regarding its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w:t>
      </w:r>
    </w:p>
    <w:p w14:paraId="0FA2CDFB" w14:textId="4CE1C3FF" w:rsidR="004148F8" w:rsidRDefault="004148F8" w:rsidP="004148F8">
      <w:pPr>
        <w:jc w:val="both"/>
        <w:rPr>
          <w:rFonts w:ascii="Times New Roman" w:hAnsi="Times New Roman" w:cs="Times New Roman"/>
          <w:sz w:val="24"/>
          <w:szCs w:val="24"/>
        </w:rPr>
      </w:pPr>
      <w:r>
        <w:rPr>
          <w:rFonts w:ascii="Times New Roman" w:hAnsi="Times New Roman" w:cs="Times New Roman"/>
          <w:sz w:val="24"/>
          <w:szCs w:val="24"/>
        </w:rPr>
        <w:t>After the successful verification of the DL and the insurance, the owner now gets to use the vehicle. This completes one side of the use case may repeat the procedure if he wishes to use the vehicle again.</w:t>
      </w:r>
    </w:p>
    <w:p w14:paraId="159F8C50" w14:textId="38802605" w:rsidR="0030365D" w:rsidRPr="004148F8" w:rsidRDefault="004148F8" w:rsidP="004148F8">
      <w:pPr>
        <w:jc w:val="both"/>
        <w:rPr>
          <w:rFonts w:ascii="Times New Roman" w:hAnsi="Times New Roman" w:cs="Times New Roman"/>
          <w:sz w:val="24"/>
          <w:szCs w:val="24"/>
        </w:rPr>
      </w:pPr>
      <w:r>
        <w:rPr>
          <w:rFonts w:ascii="Times New Roman" w:hAnsi="Times New Roman" w:cs="Times New Roman"/>
          <w:sz w:val="24"/>
          <w:szCs w:val="24"/>
        </w:rPr>
        <w:t xml:space="preserve">The registered user gets to login to check for the various </w:t>
      </w:r>
      <w:r w:rsidR="0030365D">
        <w:rPr>
          <w:rFonts w:ascii="Times New Roman" w:hAnsi="Times New Roman" w:cs="Times New Roman"/>
          <w:sz w:val="24"/>
          <w:szCs w:val="24"/>
        </w:rPr>
        <w:t xml:space="preserve">activities with respect to smart key, when the engine is started, when the vehicle is on and when it gets locked again. There is </w:t>
      </w:r>
      <w:proofErr w:type="spellStart"/>
      <w:r w:rsidR="0030365D">
        <w:rPr>
          <w:rFonts w:ascii="Times New Roman" w:hAnsi="Times New Roman" w:cs="Times New Roman"/>
          <w:sz w:val="24"/>
          <w:szCs w:val="24"/>
        </w:rPr>
        <w:t>SKmanager</w:t>
      </w:r>
      <w:proofErr w:type="spellEnd"/>
      <w:r w:rsidR="0030365D">
        <w:rPr>
          <w:rFonts w:ascii="Times New Roman" w:hAnsi="Times New Roman" w:cs="Times New Roman"/>
          <w:sz w:val="24"/>
          <w:szCs w:val="24"/>
        </w:rPr>
        <w:t xml:space="preserve"> that is used </w:t>
      </w:r>
      <w:r w:rsidR="00AD5C80">
        <w:rPr>
          <w:rFonts w:ascii="Times New Roman" w:hAnsi="Times New Roman" w:cs="Times New Roman"/>
          <w:sz w:val="24"/>
          <w:szCs w:val="24"/>
        </w:rPr>
        <w:t>to get the log information. These are the various features of this project.</w:t>
      </w:r>
    </w:p>
    <w:p w14:paraId="666B2DB0" w14:textId="38C49B3F" w:rsidR="004148F8" w:rsidRDefault="004148F8" w:rsidP="004148F8">
      <w:pPr>
        <w:jc w:val="center"/>
        <w:rPr>
          <w:rFonts w:ascii="Times New Roman" w:hAnsi="Times New Roman" w:cs="Times New Roman"/>
          <w:b/>
          <w:bCs/>
          <w:sz w:val="32"/>
          <w:szCs w:val="32"/>
        </w:rPr>
      </w:pPr>
    </w:p>
    <w:p w14:paraId="69847F59" w14:textId="1B1673C4" w:rsidR="004148F8" w:rsidRDefault="004148F8" w:rsidP="004148F8">
      <w:pPr>
        <w:jc w:val="center"/>
        <w:rPr>
          <w:rFonts w:ascii="Times New Roman" w:hAnsi="Times New Roman" w:cs="Times New Roman"/>
          <w:b/>
          <w:bCs/>
          <w:sz w:val="32"/>
          <w:szCs w:val="32"/>
        </w:rPr>
      </w:pPr>
    </w:p>
    <w:p w14:paraId="4763F866" w14:textId="613D44DC" w:rsidR="004148F8" w:rsidRDefault="004148F8" w:rsidP="004148F8">
      <w:pPr>
        <w:jc w:val="center"/>
        <w:rPr>
          <w:rFonts w:ascii="Times New Roman" w:hAnsi="Times New Roman" w:cs="Times New Roman"/>
          <w:b/>
          <w:bCs/>
          <w:sz w:val="32"/>
          <w:szCs w:val="32"/>
        </w:rPr>
      </w:pPr>
    </w:p>
    <w:p w14:paraId="068783AB" w14:textId="17D2DF23" w:rsidR="004148F8" w:rsidRDefault="004148F8" w:rsidP="004148F8">
      <w:pPr>
        <w:jc w:val="center"/>
        <w:rPr>
          <w:rFonts w:ascii="Times New Roman" w:hAnsi="Times New Roman" w:cs="Times New Roman"/>
          <w:b/>
          <w:bCs/>
          <w:sz w:val="32"/>
          <w:szCs w:val="32"/>
        </w:rPr>
      </w:pPr>
    </w:p>
    <w:p w14:paraId="0FC6F50B" w14:textId="5EB36ABB" w:rsidR="004148F8" w:rsidRDefault="004148F8" w:rsidP="004148F8">
      <w:pPr>
        <w:jc w:val="center"/>
        <w:rPr>
          <w:rFonts w:ascii="Times New Roman" w:hAnsi="Times New Roman" w:cs="Times New Roman"/>
          <w:b/>
          <w:bCs/>
          <w:sz w:val="32"/>
          <w:szCs w:val="32"/>
        </w:rPr>
      </w:pPr>
    </w:p>
    <w:p w14:paraId="24126991" w14:textId="7168AD26" w:rsidR="004148F8" w:rsidRDefault="004148F8" w:rsidP="004148F8">
      <w:pPr>
        <w:jc w:val="center"/>
        <w:rPr>
          <w:rFonts w:ascii="Times New Roman" w:hAnsi="Times New Roman" w:cs="Times New Roman"/>
          <w:b/>
          <w:bCs/>
          <w:sz w:val="32"/>
          <w:szCs w:val="32"/>
        </w:rPr>
      </w:pPr>
    </w:p>
    <w:p w14:paraId="57C783F6" w14:textId="1C1E69A2" w:rsidR="004148F8" w:rsidRDefault="004148F8" w:rsidP="004148F8">
      <w:pPr>
        <w:jc w:val="center"/>
        <w:rPr>
          <w:rFonts w:ascii="Times New Roman" w:hAnsi="Times New Roman" w:cs="Times New Roman"/>
          <w:b/>
          <w:bCs/>
          <w:sz w:val="32"/>
          <w:szCs w:val="32"/>
        </w:rPr>
      </w:pPr>
    </w:p>
    <w:p w14:paraId="55C72997" w14:textId="54937978" w:rsidR="004148F8" w:rsidRDefault="004148F8" w:rsidP="004148F8">
      <w:pPr>
        <w:jc w:val="center"/>
        <w:rPr>
          <w:rFonts w:ascii="Times New Roman" w:hAnsi="Times New Roman" w:cs="Times New Roman"/>
          <w:b/>
          <w:bCs/>
          <w:sz w:val="32"/>
          <w:szCs w:val="32"/>
        </w:rPr>
      </w:pPr>
    </w:p>
    <w:p w14:paraId="38A7D4D9" w14:textId="199D6406" w:rsidR="004148F8" w:rsidRDefault="004148F8" w:rsidP="004148F8">
      <w:pPr>
        <w:jc w:val="center"/>
        <w:rPr>
          <w:rFonts w:ascii="Times New Roman" w:hAnsi="Times New Roman" w:cs="Times New Roman"/>
          <w:b/>
          <w:bCs/>
          <w:sz w:val="32"/>
          <w:szCs w:val="32"/>
        </w:rPr>
      </w:pPr>
    </w:p>
    <w:p w14:paraId="4DC61B7E" w14:textId="441989B7" w:rsidR="004148F8" w:rsidRDefault="004148F8" w:rsidP="00854C26">
      <w:pPr>
        <w:rPr>
          <w:rFonts w:ascii="Times New Roman" w:hAnsi="Times New Roman" w:cs="Times New Roman"/>
          <w:b/>
          <w:bCs/>
          <w:sz w:val="32"/>
          <w:szCs w:val="32"/>
        </w:rPr>
      </w:pPr>
    </w:p>
    <w:p w14:paraId="4A15A5A1" w14:textId="3B800028" w:rsidR="004148F8" w:rsidRPr="00357CB5" w:rsidRDefault="004148F8" w:rsidP="004148F8">
      <w:pPr>
        <w:jc w:val="center"/>
        <w:rPr>
          <w:rFonts w:ascii="Times New Roman" w:hAnsi="Times New Roman" w:cs="Times New Roman"/>
          <w:b/>
          <w:bCs/>
          <w:color w:val="2F5496" w:themeColor="accent1" w:themeShade="BF"/>
          <w:sz w:val="32"/>
          <w:szCs w:val="32"/>
          <w:u w:val="single"/>
        </w:rPr>
      </w:pPr>
    </w:p>
    <w:p w14:paraId="79453DBB" w14:textId="63B2FBFC" w:rsidR="00854C26" w:rsidRPr="00357CB5" w:rsidRDefault="00854C26" w:rsidP="00854C26">
      <w:pPr>
        <w:jc w:val="center"/>
        <w:rPr>
          <w:rFonts w:ascii="Times New Roman" w:hAnsi="Times New Roman" w:cs="Times New Roman"/>
          <w:b/>
          <w:color w:val="2F5496" w:themeColor="accent1" w:themeShade="BF"/>
          <w:sz w:val="28"/>
          <w:szCs w:val="28"/>
          <w:u w:val="single"/>
        </w:rPr>
      </w:pPr>
      <w:r w:rsidRPr="00357CB5">
        <w:rPr>
          <w:rFonts w:ascii="Times New Roman" w:hAnsi="Times New Roman" w:cs="Times New Roman"/>
          <w:b/>
          <w:color w:val="2F5496" w:themeColor="accent1" w:themeShade="BF"/>
          <w:sz w:val="28"/>
          <w:szCs w:val="28"/>
          <w:u w:val="single"/>
        </w:rPr>
        <w:t>FUTURE ENHANCEMENT</w:t>
      </w:r>
      <w:r w:rsidR="002A543A">
        <w:rPr>
          <w:rFonts w:ascii="Times New Roman" w:hAnsi="Times New Roman" w:cs="Times New Roman"/>
          <w:b/>
          <w:color w:val="2F5496" w:themeColor="accent1" w:themeShade="BF"/>
          <w:sz w:val="28"/>
          <w:szCs w:val="28"/>
          <w:u w:val="single"/>
        </w:rPr>
        <w:t>S</w:t>
      </w:r>
    </w:p>
    <w:p w14:paraId="17A1E53A" w14:textId="77777777" w:rsidR="00854C26" w:rsidRDefault="00854C26" w:rsidP="00854C26">
      <w:pPr>
        <w:jc w:val="center"/>
        <w:rPr>
          <w:rFonts w:ascii="Times New Roman" w:hAnsi="Times New Roman" w:cs="Times New Roman"/>
          <w:b/>
          <w:sz w:val="28"/>
          <w:szCs w:val="28"/>
        </w:rPr>
      </w:pPr>
    </w:p>
    <w:p w14:paraId="73F7F00D" w14:textId="77777777" w:rsidR="00854C26" w:rsidRDefault="00854C26" w:rsidP="00854C26">
      <w:pPr>
        <w:ind w:left="142"/>
        <w:jc w:val="both"/>
        <w:rPr>
          <w:rFonts w:ascii="Times New Roman" w:hAnsi="Times New Roman" w:cs="Times New Roman"/>
          <w:sz w:val="24"/>
          <w:szCs w:val="24"/>
        </w:rPr>
      </w:pPr>
      <w:r>
        <w:rPr>
          <w:rFonts w:ascii="Times New Roman" w:hAnsi="Times New Roman" w:cs="Times New Roman"/>
          <w:sz w:val="24"/>
          <w:szCs w:val="24"/>
        </w:rPr>
        <w:t>The future scope of smart key includes,</w:t>
      </w:r>
    </w:p>
    <w:p w14:paraId="09C12121" w14:textId="77777777" w:rsidR="00854C26" w:rsidRDefault="00854C26" w:rsidP="00854C26">
      <w:pPr>
        <w:pStyle w:val="ListParagraph"/>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Alert in case of an attempt to theft.</w:t>
      </w:r>
    </w:p>
    <w:p w14:paraId="5120B2F3" w14:textId="77777777" w:rsidR="00854C26" w:rsidRDefault="00854C26" w:rsidP="00854C26">
      <w:pPr>
        <w:pStyle w:val="ListParagraph"/>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Blocking the key to prevent access to vehicle in cases where the key is lost, or robbed or even if the vehicle owner wishes to do.</w:t>
      </w:r>
    </w:p>
    <w:p w14:paraId="6E7DE473" w14:textId="77777777" w:rsidR="00854C26" w:rsidRDefault="00854C26" w:rsidP="00854C26">
      <w:pPr>
        <w:pStyle w:val="ListParagraph"/>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Alert the user when the vehicle exceeds speed limit. </w:t>
      </w:r>
    </w:p>
    <w:p w14:paraId="6EB1F740" w14:textId="77777777" w:rsidR="00854C26" w:rsidRDefault="00854C26" w:rsidP="00854C26">
      <w:pPr>
        <w:pStyle w:val="ListParagraph"/>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Location tracking of the vehicle both by the vehicle and RTO.</w:t>
      </w:r>
    </w:p>
    <w:p w14:paraId="3C674C9C" w14:textId="77777777" w:rsidR="00854C26" w:rsidRDefault="00854C26" w:rsidP="00854C26">
      <w:pPr>
        <w:pStyle w:val="ListParagraph"/>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Notifying the relatives of the user in case of accidents.</w:t>
      </w:r>
    </w:p>
    <w:p w14:paraId="61F2C7F9" w14:textId="76520A6A" w:rsidR="00854C26" w:rsidRDefault="00854C26" w:rsidP="00854C26">
      <w:pPr>
        <w:jc w:val="both"/>
        <w:rPr>
          <w:rFonts w:ascii="Times New Roman" w:hAnsi="Times New Roman" w:cs="Times New Roman"/>
          <w:sz w:val="24"/>
          <w:szCs w:val="24"/>
        </w:rPr>
      </w:pPr>
    </w:p>
    <w:p w14:paraId="44667187" w14:textId="77777777" w:rsidR="00854C26" w:rsidRDefault="00854C26" w:rsidP="00854C26">
      <w:pPr>
        <w:jc w:val="both"/>
        <w:rPr>
          <w:rFonts w:ascii="Times New Roman" w:hAnsi="Times New Roman" w:cs="Times New Roman"/>
          <w:sz w:val="24"/>
          <w:szCs w:val="24"/>
        </w:rPr>
      </w:pPr>
    </w:p>
    <w:p w14:paraId="1125E86B" w14:textId="28D19FE9" w:rsidR="00854C26" w:rsidRDefault="00854C26" w:rsidP="00854C26">
      <w:pPr>
        <w:jc w:val="center"/>
        <w:rPr>
          <w:rFonts w:ascii="Times New Roman" w:hAnsi="Times New Roman" w:cs="Times New Roman"/>
          <w:b/>
          <w:color w:val="2F5496" w:themeColor="accent1" w:themeShade="BF"/>
          <w:sz w:val="28"/>
          <w:szCs w:val="28"/>
          <w:u w:val="single"/>
        </w:rPr>
      </w:pPr>
      <w:r w:rsidRPr="00357CB5">
        <w:rPr>
          <w:rFonts w:ascii="Times New Roman" w:hAnsi="Times New Roman" w:cs="Times New Roman"/>
          <w:b/>
          <w:color w:val="2F5496" w:themeColor="accent1" w:themeShade="BF"/>
          <w:sz w:val="28"/>
          <w:szCs w:val="28"/>
          <w:u w:val="single"/>
        </w:rPr>
        <w:t>CONCLUSION</w:t>
      </w:r>
    </w:p>
    <w:p w14:paraId="0CF0840A" w14:textId="77777777" w:rsidR="00357CB5" w:rsidRPr="00357CB5" w:rsidRDefault="00357CB5" w:rsidP="00854C26">
      <w:pPr>
        <w:jc w:val="center"/>
        <w:rPr>
          <w:rFonts w:ascii="Times New Roman" w:hAnsi="Times New Roman" w:cs="Times New Roman"/>
          <w:b/>
          <w:color w:val="2F5496" w:themeColor="accent1" w:themeShade="BF"/>
          <w:sz w:val="28"/>
          <w:szCs w:val="28"/>
          <w:u w:val="single"/>
        </w:rPr>
      </w:pPr>
    </w:p>
    <w:p w14:paraId="0F3E71F2" w14:textId="77777777" w:rsidR="00854C26" w:rsidRDefault="00854C26" w:rsidP="00854C26">
      <w:pPr>
        <w:pStyle w:val="ListParagraph"/>
        <w:ind w:left="142"/>
        <w:jc w:val="both"/>
        <w:rPr>
          <w:rFonts w:ascii="Times New Roman" w:hAnsi="Times New Roman" w:cs="Times New Roman"/>
          <w:sz w:val="24"/>
          <w:szCs w:val="24"/>
        </w:rPr>
      </w:pPr>
      <w:r>
        <w:rPr>
          <w:rFonts w:ascii="Times New Roman" w:hAnsi="Times New Roman" w:cs="Times New Roman"/>
          <w:sz w:val="24"/>
          <w:szCs w:val="24"/>
        </w:rPr>
        <w:t>The Smart Key System could run properly and stably. It could implement all the designed and needed features and functions. This could be achieved only by proper software and hardware development, as well as multiple test and debug procedures.</w:t>
      </w:r>
    </w:p>
    <w:p w14:paraId="69A5FCD2" w14:textId="77777777" w:rsidR="00854C26" w:rsidRDefault="00854C26" w:rsidP="00854C26">
      <w:pPr>
        <w:pStyle w:val="ListParagraph"/>
        <w:ind w:left="142"/>
        <w:jc w:val="both"/>
        <w:rPr>
          <w:rFonts w:ascii="Times New Roman" w:hAnsi="Times New Roman" w:cs="Times New Roman"/>
          <w:sz w:val="24"/>
          <w:szCs w:val="24"/>
        </w:rPr>
      </w:pPr>
    </w:p>
    <w:p w14:paraId="1FE0EF10" w14:textId="77777777" w:rsidR="00854C26" w:rsidRDefault="00854C26" w:rsidP="00854C26">
      <w:pPr>
        <w:pStyle w:val="ListParagraph"/>
        <w:ind w:left="142"/>
        <w:jc w:val="both"/>
        <w:rPr>
          <w:rFonts w:ascii="Times New Roman" w:hAnsi="Times New Roman" w:cs="Times New Roman"/>
          <w:sz w:val="24"/>
          <w:szCs w:val="24"/>
        </w:rPr>
      </w:pPr>
      <w:r>
        <w:t xml:space="preserve"> </w:t>
      </w:r>
      <w:r>
        <w:rPr>
          <w:rFonts w:ascii="Times New Roman" w:hAnsi="Times New Roman" w:cs="Times New Roman"/>
          <w:sz w:val="24"/>
          <w:szCs w:val="24"/>
        </w:rPr>
        <w:t>All the planed functions were implemented in the system: the valid data was processed as it had to, the vehicle was successfully unlocked; all the needed information was displayed in the main window of the application.</w:t>
      </w:r>
    </w:p>
    <w:p w14:paraId="13400C6F" w14:textId="77777777" w:rsidR="00854C26" w:rsidRDefault="00854C26" w:rsidP="00854C26">
      <w:pPr>
        <w:pStyle w:val="ListParagraph"/>
        <w:ind w:left="142"/>
        <w:jc w:val="both"/>
        <w:rPr>
          <w:rFonts w:ascii="Times New Roman" w:hAnsi="Times New Roman" w:cs="Times New Roman"/>
          <w:sz w:val="24"/>
          <w:szCs w:val="24"/>
        </w:rPr>
      </w:pPr>
    </w:p>
    <w:p w14:paraId="1B29CD14" w14:textId="77777777" w:rsidR="00854C26" w:rsidRDefault="00854C26" w:rsidP="00854C26">
      <w:pPr>
        <w:pStyle w:val="ListParagraph"/>
        <w:ind w:left="142"/>
        <w:jc w:val="both"/>
        <w:rPr>
          <w:rFonts w:ascii="Times New Roman" w:hAnsi="Times New Roman" w:cs="Times New Roman"/>
          <w:sz w:val="24"/>
          <w:szCs w:val="24"/>
        </w:rPr>
      </w:pPr>
      <w:r>
        <w:rPr>
          <w:rFonts w:ascii="Times New Roman" w:hAnsi="Times New Roman" w:cs="Times New Roman"/>
          <w:sz w:val="24"/>
          <w:szCs w:val="24"/>
        </w:rPr>
        <w:t xml:space="preserve"> In our opinion, Smart Key System has great potential as it allows the users to forget about their traditional key and to use only their mobile device to get access to the needed are.</w:t>
      </w:r>
    </w:p>
    <w:p w14:paraId="3892E33C" w14:textId="607F707E" w:rsidR="004148F8" w:rsidRDefault="004148F8" w:rsidP="004148F8">
      <w:pPr>
        <w:jc w:val="center"/>
        <w:rPr>
          <w:rFonts w:ascii="Times New Roman" w:hAnsi="Times New Roman" w:cs="Times New Roman"/>
          <w:b/>
          <w:bCs/>
          <w:sz w:val="32"/>
          <w:szCs w:val="32"/>
        </w:rPr>
      </w:pPr>
    </w:p>
    <w:p w14:paraId="2C88FCFB" w14:textId="1E5DF1F1" w:rsidR="004148F8" w:rsidRDefault="004148F8" w:rsidP="004148F8">
      <w:pPr>
        <w:jc w:val="center"/>
        <w:rPr>
          <w:rFonts w:ascii="Times New Roman" w:hAnsi="Times New Roman" w:cs="Times New Roman"/>
          <w:b/>
          <w:bCs/>
          <w:sz w:val="32"/>
          <w:szCs w:val="32"/>
        </w:rPr>
      </w:pPr>
    </w:p>
    <w:p w14:paraId="15176C57" w14:textId="3EA40B84" w:rsidR="004148F8" w:rsidRDefault="004148F8" w:rsidP="004148F8">
      <w:pPr>
        <w:jc w:val="center"/>
        <w:rPr>
          <w:rFonts w:ascii="Times New Roman" w:hAnsi="Times New Roman" w:cs="Times New Roman"/>
          <w:b/>
          <w:bCs/>
          <w:sz w:val="32"/>
          <w:szCs w:val="32"/>
        </w:rPr>
      </w:pPr>
    </w:p>
    <w:p w14:paraId="365A8C7D" w14:textId="4ACC6077" w:rsidR="004148F8" w:rsidRDefault="004148F8" w:rsidP="004148F8">
      <w:pPr>
        <w:jc w:val="center"/>
        <w:rPr>
          <w:rFonts w:ascii="Times New Roman" w:hAnsi="Times New Roman" w:cs="Times New Roman"/>
          <w:b/>
          <w:bCs/>
          <w:sz w:val="32"/>
          <w:szCs w:val="32"/>
        </w:rPr>
      </w:pPr>
    </w:p>
    <w:p w14:paraId="1D9D92E5" w14:textId="4119109E" w:rsidR="004148F8" w:rsidRDefault="004148F8" w:rsidP="004148F8">
      <w:pPr>
        <w:jc w:val="center"/>
        <w:rPr>
          <w:rFonts w:ascii="Times New Roman" w:hAnsi="Times New Roman" w:cs="Times New Roman"/>
          <w:b/>
          <w:bCs/>
          <w:sz w:val="32"/>
          <w:szCs w:val="32"/>
        </w:rPr>
      </w:pPr>
    </w:p>
    <w:p w14:paraId="6C07C066" w14:textId="77777777" w:rsidR="009A2CF3" w:rsidRDefault="009A2CF3" w:rsidP="009A2CF3">
      <w:pPr>
        <w:jc w:val="center"/>
        <w:rPr>
          <w:rFonts w:ascii="Times New Roman" w:hAnsi="Times New Roman" w:cs="Times New Roman"/>
          <w:b/>
          <w:bCs/>
          <w:sz w:val="32"/>
          <w:szCs w:val="32"/>
        </w:rPr>
      </w:pPr>
    </w:p>
    <w:p w14:paraId="163E229D" w14:textId="77777777" w:rsidR="009A2CF3" w:rsidRDefault="009A2CF3" w:rsidP="009A2CF3">
      <w:pPr>
        <w:jc w:val="center"/>
        <w:rPr>
          <w:rFonts w:ascii="Times New Roman" w:hAnsi="Times New Roman" w:cs="Times New Roman"/>
          <w:b/>
          <w:bCs/>
          <w:color w:val="2F5496" w:themeColor="accent1" w:themeShade="BF"/>
          <w:sz w:val="28"/>
          <w:szCs w:val="28"/>
          <w:u w:val="single"/>
        </w:rPr>
      </w:pPr>
    </w:p>
    <w:p w14:paraId="1CFF0487" w14:textId="1468DEF5" w:rsidR="009A2CF3" w:rsidRPr="009A2CF3" w:rsidRDefault="009A2CF3" w:rsidP="009A2CF3">
      <w:pPr>
        <w:jc w:val="center"/>
        <w:rPr>
          <w:rFonts w:ascii="Times New Roman" w:hAnsi="Times New Roman" w:cs="Times New Roman"/>
          <w:b/>
          <w:bCs/>
          <w:color w:val="2F5496" w:themeColor="accent1" w:themeShade="BF"/>
          <w:sz w:val="28"/>
          <w:szCs w:val="28"/>
          <w:u w:val="single"/>
        </w:rPr>
      </w:pPr>
      <w:r w:rsidRPr="009A2CF3">
        <w:rPr>
          <w:rFonts w:ascii="Times New Roman" w:hAnsi="Times New Roman" w:cs="Times New Roman"/>
          <w:b/>
          <w:bCs/>
          <w:color w:val="2F5496" w:themeColor="accent1" w:themeShade="BF"/>
          <w:sz w:val="28"/>
          <w:szCs w:val="28"/>
          <w:u w:val="single"/>
        </w:rPr>
        <w:lastRenderedPageBreak/>
        <w:t>SCREENSHOTS</w:t>
      </w:r>
    </w:p>
    <w:p w14:paraId="56ABCAB1" w14:textId="39C87713" w:rsidR="009A2CF3" w:rsidRDefault="009A2CF3" w:rsidP="009A2CF3">
      <w:pPr>
        <w:rPr>
          <w:rFonts w:ascii="Times New Roman" w:hAnsi="Times New Roman" w:cs="Times New Roman"/>
          <w:b/>
          <w:bCs/>
          <w:color w:val="2F5496" w:themeColor="accent1" w:themeShade="BF"/>
          <w:sz w:val="28"/>
          <w:szCs w:val="28"/>
          <w:u w:val="single"/>
        </w:rPr>
      </w:pPr>
    </w:p>
    <w:p w14:paraId="1F86FA1E" w14:textId="77777777" w:rsidR="009A2CF3" w:rsidRPr="009A2CF3" w:rsidRDefault="009A2CF3" w:rsidP="009A2CF3">
      <w:pPr>
        <w:jc w:val="center"/>
        <w:rPr>
          <w:rFonts w:ascii="Times New Roman" w:hAnsi="Times New Roman" w:cs="Times New Roman"/>
          <w:b/>
          <w:bCs/>
          <w:color w:val="2F5496" w:themeColor="accent1" w:themeShade="BF"/>
          <w:sz w:val="28"/>
          <w:szCs w:val="28"/>
          <w:u w:val="single"/>
        </w:rPr>
      </w:pPr>
    </w:p>
    <w:p w14:paraId="0AE17972" w14:textId="06FCD1AD" w:rsidR="009A2CF3" w:rsidRDefault="00CC53DD" w:rsidP="004148F8">
      <w:pPr>
        <w:jc w:val="center"/>
        <w:rPr>
          <w:noProof/>
        </w:rPr>
      </w:pPr>
      <w:r>
        <w:rPr>
          <w:noProof/>
        </w:rPr>
        <w:drawing>
          <wp:inline distT="0" distB="0" distL="0" distR="0" wp14:anchorId="679A290C" wp14:editId="25DC050E">
            <wp:extent cx="6029325" cy="5781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325" cy="5781675"/>
                    </a:xfrm>
                    <a:prstGeom prst="rect">
                      <a:avLst/>
                    </a:prstGeom>
                    <a:noFill/>
                    <a:ln>
                      <a:noFill/>
                    </a:ln>
                  </pic:spPr>
                </pic:pic>
              </a:graphicData>
            </a:graphic>
          </wp:inline>
        </w:drawing>
      </w:r>
    </w:p>
    <w:p w14:paraId="2C04835C" w14:textId="0F383063" w:rsidR="009A2CF3" w:rsidRDefault="009A2CF3" w:rsidP="009A2CF3">
      <w:pPr>
        <w:rPr>
          <w:noProof/>
        </w:rPr>
      </w:pPr>
    </w:p>
    <w:p w14:paraId="79A4FC49" w14:textId="745876D4" w:rsidR="009A2CF3" w:rsidRDefault="009A2CF3" w:rsidP="009A2CF3">
      <w:pPr>
        <w:tabs>
          <w:tab w:val="left" w:pos="1770"/>
        </w:tabs>
        <w:rPr>
          <w:rFonts w:ascii="Times New Roman" w:hAnsi="Times New Roman" w:cs="Times New Roman"/>
          <w:i/>
          <w:iCs/>
          <w:sz w:val="24"/>
          <w:szCs w:val="24"/>
        </w:rPr>
      </w:pPr>
      <w:r>
        <w:rPr>
          <w:rFonts w:ascii="Times New Roman" w:hAnsi="Times New Roman" w:cs="Times New Roman"/>
          <w:sz w:val="32"/>
          <w:szCs w:val="32"/>
        </w:rPr>
        <w:tab/>
      </w:r>
      <w:r w:rsidRPr="009A2CF3">
        <w:rPr>
          <w:rFonts w:ascii="Times New Roman" w:hAnsi="Times New Roman" w:cs="Times New Roman"/>
          <w:i/>
          <w:iCs/>
          <w:sz w:val="24"/>
          <w:szCs w:val="24"/>
        </w:rPr>
        <w:t>Screenshot 1 – Code for updating ignition status</w:t>
      </w:r>
    </w:p>
    <w:p w14:paraId="00D3901E" w14:textId="4F4C8512" w:rsidR="009A2CF3" w:rsidRDefault="009A2CF3" w:rsidP="009A2CF3">
      <w:pPr>
        <w:tabs>
          <w:tab w:val="left" w:pos="1770"/>
        </w:tabs>
        <w:rPr>
          <w:rFonts w:ascii="Times New Roman" w:hAnsi="Times New Roman" w:cs="Times New Roman"/>
          <w:i/>
          <w:iCs/>
          <w:sz w:val="24"/>
          <w:szCs w:val="24"/>
        </w:rPr>
      </w:pPr>
    </w:p>
    <w:p w14:paraId="4599E9E4" w14:textId="3CAEB9C7" w:rsidR="009A2CF3" w:rsidRDefault="009A2CF3" w:rsidP="009A2CF3">
      <w:pPr>
        <w:tabs>
          <w:tab w:val="left" w:pos="1770"/>
        </w:tabs>
        <w:rPr>
          <w:rFonts w:ascii="Times New Roman" w:hAnsi="Times New Roman" w:cs="Times New Roman"/>
          <w:i/>
          <w:iCs/>
          <w:sz w:val="24"/>
          <w:szCs w:val="24"/>
        </w:rPr>
      </w:pPr>
    </w:p>
    <w:p w14:paraId="07BCB24C" w14:textId="77777777" w:rsidR="009A2CF3" w:rsidRPr="009A2CF3" w:rsidRDefault="009A2CF3" w:rsidP="009A2CF3">
      <w:pPr>
        <w:tabs>
          <w:tab w:val="left" w:pos="1770"/>
        </w:tabs>
        <w:rPr>
          <w:rFonts w:ascii="Times New Roman" w:hAnsi="Times New Roman" w:cs="Times New Roman"/>
          <w:i/>
          <w:iCs/>
          <w:sz w:val="24"/>
          <w:szCs w:val="24"/>
        </w:rPr>
      </w:pPr>
      <w:bookmarkStart w:id="1" w:name="_GoBack"/>
      <w:bookmarkEnd w:id="1"/>
    </w:p>
    <w:p w14:paraId="4E89DE01" w14:textId="1D7EB330" w:rsidR="004148F8" w:rsidRDefault="00CC53DD" w:rsidP="004148F8">
      <w:pPr>
        <w:jc w:val="center"/>
        <w:rPr>
          <w:rFonts w:ascii="Times New Roman" w:hAnsi="Times New Roman" w:cs="Times New Roman"/>
          <w:b/>
          <w:bCs/>
          <w:sz w:val="32"/>
          <w:szCs w:val="32"/>
        </w:rPr>
      </w:pPr>
      <w:r>
        <w:rPr>
          <w:noProof/>
        </w:rPr>
        <w:lastRenderedPageBreak/>
        <w:drawing>
          <wp:inline distT="0" distB="0" distL="0" distR="0" wp14:anchorId="5D737D04" wp14:editId="5B1E6525">
            <wp:extent cx="5943600" cy="6543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43675"/>
                    </a:xfrm>
                    <a:prstGeom prst="rect">
                      <a:avLst/>
                    </a:prstGeom>
                    <a:noFill/>
                    <a:ln>
                      <a:noFill/>
                    </a:ln>
                  </pic:spPr>
                </pic:pic>
              </a:graphicData>
            </a:graphic>
          </wp:inline>
        </w:drawing>
      </w:r>
      <w:r>
        <w:rPr>
          <w:noProof/>
        </w:rPr>
        <w:lastRenderedPageBreak/>
        <w:drawing>
          <wp:inline distT="0" distB="0" distL="0" distR="0" wp14:anchorId="328FD879" wp14:editId="6DB83FAA">
            <wp:extent cx="5943600" cy="292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Pr>
          <w:noProof/>
        </w:rPr>
        <w:drawing>
          <wp:inline distT="0" distB="0" distL="0" distR="0" wp14:anchorId="53706183" wp14:editId="0B314F84">
            <wp:extent cx="5943600" cy="257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r>
        <w:rPr>
          <w:noProof/>
        </w:rPr>
        <w:lastRenderedPageBreak/>
        <w:drawing>
          <wp:inline distT="0" distB="0" distL="0" distR="0" wp14:anchorId="1959CA57" wp14:editId="6AD07B72">
            <wp:extent cx="5943600" cy="482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r>
        <w:rPr>
          <w:noProof/>
        </w:rPr>
        <w:drawing>
          <wp:inline distT="0" distB="0" distL="0" distR="0" wp14:anchorId="24B426BA" wp14:editId="1CA0EA1F">
            <wp:extent cx="5943600" cy="31737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r>
        <w:rPr>
          <w:noProof/>
        </w:rPr>
        <w:lastRenderedPageBreak/>
        <w:drawing>
          <wp:inline distT="0" distB="0" distL="0" distR="0" wp14:anchorId="2E3E6D1C" wp14:editId="510CD7EA">
            <wp:extent cx="5943600" cy="49504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50460"/>
                    </a:xfrm>
                    <a:prstGeom prst="rect">
                      <a:avLst/>
                    </a:prstGeom>
                    <a:noFill/>
                    <a:ln>
                      <a:noFill/>
                    </a:ln>
                  </pic:spPr>
                </pic:pic>
              </a:graphicData>
            </a:graphic>
          </wp:inline>
        </w:drawing>
      </w:r>
      <w:r>
        <w:rPr>
          <w:noProof/>
        </w:rPr>
        <w:lastRenderedPageBreak/>
        <w:drawing>
          <wp:inline distT="0" distB="0" distL="0" distR="0" wp14:anchorId="2BECA636" wp14:editId="55A46AF6">
            <wp:extent cx="5943600" cy="4814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14570"/>
                    </a:xfrm>
                    <a:prstGeom prst="rect">
                      <a:avLst/>
                    </a:prstGeom>
                    <a:noFill/>
                    <a:ln>
                      <a:noFill/>
                    </a:ln>
                  </pic:spPr>
                </pic:pic>
              </a:graphicData>
            </a:graphic>
          </wp:inline>
        </w:drawing>
      </w:r>
      <w:r>
        <w:rPr>
          <w:noProof/>
        </w:rPr>
        <w:lastRenderedPageBreak/>
        <w:drawing>
          <wp:inline distT="0" distB="0" distL="0" distR="0" wp14:anchorId="30B133B2" wp14:editId="0BDF77E2">
            <wp:extent cx="5943600" cy="4506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06595"/>
                    </a:xfrm>
                    <a:prstGeom prst="rect">
                      <a:avLst/>
                    </a:prstGeom>
                    <a:noFill/>
                    <a:ln>
                      <a:noFill/>
                    </a:ln>
                  </pic:spPr>
                </pic:pic>
              </a:graphicData>
            </a:graphic>
          </wp:inline>
        </w:drawing>
      </w:r>
    </w:p>
    <w:p w14:paraId="7476CD97" w14:textId="0CBA1737" w:rsidR="004148F8" w:rsidRDefault="004148F8" w:rsidP="004148F8">
      <w:pPr>
        <w:jc w:val="center"/>
        <w:rPr>
          <w:rFonts w:ascii="Times New Roman" w:hAnsi="Times New Roman" w:cs="Times New Roman"/>
          <w:b/>
          <w:bCs/>
          <w:sz w:val="32"/>
          <w:szCs w:val="32"/>
        </w:rPr>
      </w:pPr>
    </w:p>
    <w:p w14:paraId="5A19481C" w14:textId="4B2C37D4" w:rsidR="004148F8" w:rsidRDefault="00CC53DD" w:rsidP="004148F8">
      <w:pPr>
        <w:jc w:val="center"/>
        <w:rPr>
          <w:rFonts w:ascii="Times New Roman" w:hAnsi="Times New Roman" w:cs="Times New Roman"/>
          <w:b/>
          <w:bCs/>
          <w:sz w:val="32"/>
          <w:szCs w:val="32"/>
        </w:rPr>
      </w:pPr>
      <w:r>
        <w:rPr>
          <w:noProof/>
        </w:rPr>
        <w:lastRenderedPageBreak/>
        <w:drawing>
          <wp:inline distT="0" distB="0" distL="0" distR="0" wp14:anchorId="5E0FCCDC" wp14:editId="4B7B1046">
            <wp:extent cx="5943600" cy="24314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r>
        <w:rPr>
          <w:noProof/>
        </w:rPr>
        <w:drawing>
          <wp:inline distT="0" distB="0" distL="0" distR="0" wp14:anchorId="1F32FD80" wp14:editId="20477A72">
            <wp:extent cx="5943600" cy="3069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r>
        <w:rPr>
          <w:noProof/>
        </w:rPr>
        <w:lastRenderedPageBreak/>
        <w:drawing>
          <wp:inline distT="0" distB="0" distL="0" distR="0" wp14:anchorId="0233C85B" wp14:editId="5B20E58C">
            <wp:extent cx="5943600" cy="2860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r>
        <w:rPr>
          <w:noProof/>
        </w:rPr>
        <w:drawing>
          <wp:inline distT="0" distB="0" distL="0" distR="0" wp14:anchorId="179A0F05" wp14:editId="4A5693F2">
            <wp:extent cx="5943600" cy="2961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r>
        <w:rPr>
          <w:noProof/>
        </w:rPr>
        <w:drawing>
          <wp:inline distT="0" distB="0" distL="0" distR="0" wp14:anchorId="0C3F02FF" wp14:editId="56AF982E">
            <wp:extent cx="5943600" cy="2267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67585"/>
                    </a:xfrm>
                    <a:prstGeom prst="rect">
                      <a:avLst/>
                    </a:prstGeom>
                    <a:noFill/>
                    <a:ln>
                      <a:noFill/>
                    </a:ln>
                  </pic:spPr>
                </pic:pic>
              </a:graphicData>
            </a:graphic>
          </wp:inline>
        </w:drawing>
      </w:r>
      <w:r>
        <w:rPr>
          <w:noProof/>
        </w:rPr>
        <w:lastRenderedPageBreak/>
        <w:drawing>
          <wp:inline distT="0" distB="0" distL="0" distR="0" wp14:anchorId="6862A263" wp14:editId="44F62F9C">
            <wp:extent cx="5943600" cy="2942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Pr>
          <w:noProof/>
        </w:rPr>
        <w:drawing>
          <wp:inline distT="0" distB="0" distL="0" distR="0" wp14:anchorId="2AFCA12F" wp14:editId="3EDD4330">
            <wp:extent cx="5943600" cy="2943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r>
        <w:rPr>
          <w:noProof/>
        </w:rPr>
        <w:lastRenderedPageBreak/>
        <w:drawing>
          <wp:inline distT="0" distB="0" distL="0" distR="0" wp14:anchorId="38C04D29" wp14:editId="4FC40D8D">
            <wp:extent cx="5943600" cy="30213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197AF815" w14:textId="1D8BF621" w:rsidR="004148F8" w:rsidRDefault="004148F8" w:rsidP="004148F8">
      <w:pPr>
        <w:jc w:val="center"/>
        <w:rPr>
          <w:rFonts w:ascii="Times New Roman" w:hAnsi="Times New Roman" w:cs="Times New Roman"/>
          <w:b/>
          <w:bCs/>
          <w:sz w:val="32"/>
          <w:szCs w:val="32"/>
        </w:rPr>
      </w:pPr>
    </w:p>
    <w:p w14:paraId="1D6E01D1" w14:textId="204880C0" w:rsidR="004148F8" w:rsidRDefault="004148F8" w:rsidP="004148F8">
      <w:pPr>
        <w:jc w:val="center"/>
        <w:rPr>
          <w:rFonts w:ascii="Times New Roman" w:hAnsi="Times New Roman" w:cs="Times New Roman"/>
          <w:b/>
          <w:bCs/>
          <w:sz w:val="32"/>
          <w:szCs w:val="32"/>
        </w:rPr>
      </w:pPr>
    </w:p>
    <w:p w14:paraId="188006B7" w14:textId="028E6078" w:rsidR="004148F8" w:rsidRDefault="004148F8" w:rsidP="004148F8">
      <w:pPr>
        <w:jc w:val="center"/>
        <w:rPr>
          <w:rFonts w:ascii="Times New Roman" w:hAnsi="Times New Roman" w:cs="Times New Roman"/>
          <w:b/>
          <w:bCs/>
          <w:sz w:val="32"/>
          <w:szCs w:val="32"/>
        </w:rPr>
      </w:pPr>
    </w:p>
    <w:p w14:paraId="2B1781BC" w14:textId="3FD8CE3C" w:rsidR="004148F8" w:rsidRDefault="004148F8" w:rsidP="004148F8">
      <w:pPr>
        <w:jc w:val="center"/>
        <w:rPr>
          <w:rFonts w:ascii="Times New Roman" w:hAnsi="Times New Roman" w:cs="Times New Roman"/>
          <w:b/>
          <w:bCs/>
          <w:sz w:val="32"/>
          <w:szCs w:val="32"/>
        </w:rPr>
      </w:pPr>
    </w:p>
    <w:p w14:paraId="7B6CA278" w14:textId="11A1CB29" w:rsidR="004148F8" w:rsidRDefault="004148F8" w:rsidP="004148F8">
      <w:pPr>
        <w:jc w:val="center"/>
        <w:rPr>
          <w:rFonts w:ascii="Times New Roman" w:hAnsi="Times New Roman" w:cs="Times New Roman"/>
          <w:b/>
          <w:bCs/>
          <w:sz w:val="32"/>
          <w:szCs w:val="32"/>
        </w:rPr>
      </w:pPr>
    </w:p>
    <w:p w14:paraId="06FB9739" w14:textId="04979699" w:rsidR="004148F8" w:rsidRDefault="00AD5C80" w:rsidP="00AD5C80">
      <w:pPr>
        <w:jc w:val="center"/>
        <w:rPr>
          <w:noProof/>
        </w:rPr>
      </w:pPr>
      <w:r>
        <w:rPr>
          <w:noProof/>
        </w:rPr>
        <w:drawing>
          <wp:inline distT="0" distB="0" distL="0" distR="0" wp14:anchorId="3DFBC8A6" wp14:editId="2A00CA7E">
            <wp:extent cx="5943600" cy="3314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Pr>
          <w:rFonts w:ascii="Times New Roman" w:hAnsi="Times New Roman" w:cs="Times New Roman"/>
          <w:b/>
          <w:bCs/>
          <w:sz w:val="32"/>
          <w:szCs w:val="32"/>
        </w:rPr>
        <w:t xml:space="preserve">   </w:t>
      </w:r>
    </w:p>
    <w:p w14:paraId="4679188A" w14:textId="15258329" w:rsidR="00AD5C80" w:rsidRDefault="00AD5C80" w:rsidP="00AD5C80">
      <w:pPr>
        <w:jc w:val="center"/>
        <w:rPr>
          <w:rFonts w:ascii="Times New Roman" w:hAnsi="Times New Roman" w:cs="Times New Roman"/>
          <w:b/>
          <w:bCs/>
          <w:sz w:val="32"/>
          <w:szCs w:val="32"/>
        </w:rPr>
      </w:pPr>
      <w:r>
        <w:rPr>
          <w:noProof/>
        </w:rPr>
        <w:lastRenderedPageBreak/>
        <w:drawing>
          <wp:inline distT="0" distB="0" distL="0" distR="0" wp14:anchorId="39A0F359" wp14:editId="48AFEBE1">
            <wp:extent cx="5943600" cy="2807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7E73B5AE" w14:textId="380DC820" w:rsidR="004148F8" w:rsidRDefault="004148F8" w:rsidP="004148F8">
      <w:pPr>
        <w:jc w:val="center"/>
        <w:rPr>
          <w:rFonts w:ascii="Times New Roman" w:hAnsi="Times New Roman" w:cs="Times New Roman"/>
          <w:b/>
          <w:bCs/>
          <w:sz w:val="32"/>
          <w:szCs w:val="32"/>
        </w:rPr>
      </w:pPr>
    </w:p>
    <w:p w14:paraId="03C34D78" w14:textId="767F9FE6" w:rsidR="004148F8" w:rsidRDefault="004148F8" w:rsidP="004148F8">
      <w:pPr>
        <w:jc w:val="center"/>
        <w:rPr>
          <w:rFonts w:ascii="Times New Roman" w:hAnsi="Times New Roman" w:cs="Times New Roman"/>
          <w:b/>
          <w:bCs/>
          <w:sz w:val="32"/>
          <w:szCs w:val="32"/>
        </w:rPr>
      </w:pPr>
    </w:p>
    <w:p w14:paraId="19263A4F" w14:textId="587918A8" w:rsidR="004148F8" w:rsidRDefault="004148F8" w:rsidP="004148F8">
      <w:pPr>
        <w:jc w:val="center"/>
        <w:rPr>
          <w:rFonts w:ascii="Times New Roman" w:hAnsi="Times New Roman" w:cs="Times New Roman"/>
          <w:b/>
          <w:bCs/>
          <w:sz w:val="32"/>
          <w:szCs w:val="32"/>
        </w:rPr>
      </w:pPr>
    </w:p>
    <w:p w14:paraId="38B3C10B" w14:textId="63019EEE" w:rsidR="004A6433" w:rsidRDefault="004A6433" w:rsidP="004148F8">
      <w:pPr>
        <w:jc w:val="center"/>
        <w:rPr>
          <w:rFonts w:ascii="Times New Roman" w:hAnsi="Times New Roman" w:cs="Times New Roman"/>
          <w:b/>
          <w:bCs/>
          <w:sz w:val="32"/>
          <w:szCs w:val="32"/>
        </w:rPr>
      </w:pPr>
    </w:p>
    <w:p w14:paraId="503B0BCB" w14:textId="044043D7" w:rsidR="004A6433" w:rsidRDefault="004A6433" w:rsidP="004148F8">
      <w:pPr>
        <w:jc w:val="center"/>
        <w:rPr>
          <w:rFonts w:ascii="Times New Roman" w:hAnsi="Times New Roman" w:cs="Times New Roman"/>
          <w:b/>
          <w:bCs/>
          <w:sz w:val="32"/>
          <w:szCs w:val="32"/>
        </w:rPr>
      </w:pPr>
    </w:p>
    <w:p w14:paraId="30774175" w14:textId="6A1701BD" w:rsidR="004A6433" w:rsidRDefault="004A6433" w:rsidP="004148F8">
      <w:pPr>
        <w:jc w:val="center"/>
        <w:rPr>
          <w:rFonts w:ascii="Times New Roman" w:hAnsi="Times New Roman" w:cs="Times New Roman"/>
          <w:b/>
          <w:bCs/>
          <w:sz w:val="32"/>
          <w:szCs w:val="32"/>
        </w:rPr>
      </w:pPr>
    </w:p>
    <w:p w14:paraId="0FAAA081" w14:textId="1FDC3D79" w:rsidR="004A6433" w:rsidRDefault="004A6433" w:rsidP="004148F8">
      <w:pPr>
        <w:jc w:val="center"/>
        <w:rPr>
          <w:rFonts w:ascii="Times New Roman" w:hAnsi="Times New Roman" w:cs="Times New Roman"/>
          <w:b/>
          <w:bCs/>
          <w:sz w:val="32"/>
          <w:szCs w:val="32"/>
        </w:rPr>
      </w:pPr>
    </w:p>
    <w:p w14:paraId="5F2EFECE" w14:textId="28F2195A" w:rsidR="004A6433" w:rsidRDefault="004A6433" w:rsidP="004148F8">
      <w:pPr>
        <w:jc w:val="center"/>
        <w:rPr>
          <w:rFonts w:ascii="Times New Roman" w:hAnsi="Times New Roman" w:cs="Times New Roman"/>
          <w:b/>
          <w:bCs/>
          <w:sz w:val="32"/>
          <w:szCs w:val="32"/>
        </w:rPr>
      </w:pPr>
    </w:p>
    <w:p w14:paraId="6AC3567A" w14:textId="62D97CC8" w:rsidR="004A6433" w:rsidRDefault="004A6433" w:rsidP="004148F8">
      <w:pPr>
        <w:jc w:val="center"/>
        <w:rPr>
          <w:rFonts w:ascii="Times New Roman" w:hAnsi="Times New Roman" w:cs="Times New Roman"/>
          <w:b/>
          <w:bCs/>
          <w:sz w:val="32"/>
          <w:szCs w:val="32"/>
        </w:rPr>
      </w:pPr>
    </w:p>
    <w:p w14:paraId="4C94E52A" w14:textId="0728544D" w:rsidR="004A6433" w:rsidRDefault="004A6433" w:rsidP="004148F8">
      <w:pPr>
        <w:jc w:val="center"/>
        <w:rPr>
          <w:rFonts w:ascii="Times New Roman" w:hAnsi="Times New Roman" w:cs="Times New Roman"/>
          <w:b/>
          <w:bCs/>
          <w:sz w:val="32"/>
          <w:szCs w:val="32"/>
        </w:rPr>
      </w:pPr>
    </w:p>
    <w:p w14:paraId="3136D1DC" w14:textId="1F1DAE21" w:rsidR="004A6433" w:rsidRDefault="004A6433" w:rsidP="004148F8">
      <w:pPr>
        <w:jc w:val="center"/>
        <w:rPr>
          <w:rFonts w:ascii="Times New Roman" w:hAnsi="Times New Roman" w:cs="Times New Roman"/>
          <w:b/>
          <w:bCs/>
          <w:sz w:val="32"/>
          <w:szCs w:val="32"/>
        </w:rPr>
      </w:pPr>
    </w:p>
    <w:p w14:paraId="50ADED39" w14:textId="3B727741" w:rsidR="004A6433" w:rsidRDefault="004A6433" w:rsidP="004148F8">
      <w:pPr>
        <w:jc w:val="center"/>
        <w:rPr>
          <w:rFonts w:ascii="Times New Roman" w:hAnsi="Times New Roman" w:cs="Times New Roman"/>
          <w:b/>
          <w:bCs/>
          <w:sz w:val="32"/>
          <w:szCs w:val="32"/>
        </w:rPr>
      </w:pPr>
    </w:p>
    <w:p w14:paraId="3155C065" w14:textId="41C2BCFB" w:rsidR="004A6433" w:rsidRDefault="004A6433" w:rsidP="004148F8">
      <w:pPr>
        <w:jc w:val="center"/>
        <w:rPr>
          <w:rFonts w:ascii="Times New Roman" w:hAnsi="Times New Roman" w:cs="Times New Roman"/>
          <w:b/>
          <w:bCs/>
          <w:sz w:val="32"/>
          <w:szCs w:val="32"/>
        </w:rPr>
      </w:pPr>
    </w:p>
    <w:p w14:paraId="66D8BE4D" w14:textId="24097700" w:rsidR="004A6433" w:rsidRDefault="004A6433" w:rsidP="004148F8">
      <w:pPr>
        <w:jc w:val="center"/>
        <w:rPr>
          <w:rFonts w:ascii="Times New Roman" w:hAnsi="Times New Roman" w:cs="Times New Roman"/>
          <w:b/>
          <w:bCs/>
          <w:sz w:val="32"/>
          <w:szCs w:val="32"/>
        </w:rPr>
      </w:pPr>
    </w:p>
    <w:p w14:paraId="2575AA1A" w14:textId="2E0B78BE" w:rsidR="004A6433" w:rsidRDefault="004A6433" w:rsidP="004148F8">
      <w:pPr>
        <w:jc w:val="center"/>
        <w:rPr>
          <w:rFonts w:ascii="Times New Roman" w:hAnsi="Times New Roman" w:cs="Times New Roman"/>
          <w:b/>
          <w:bCs/>
          <w:sz w:val="32"/>
          <w:szCs w:val="32"/>
        </w:rPr>
      </w:pPr>
    </w:p>
    <w:p w14:paraId="0923EDF0" w14:textId="050C9133" w:rsidR="004A6433" w:rsidRPr="00357CB5" w:rsidRDefault="004A6433" w:rsidP="004148F8">
      <w:pPr>
        <w:jc w:val="center"/>
        <w:rPr>
          <w:rFonts w:ascii="Times New Roman" w:hAnsi="Times New Roman" w:cs="Times New Roman"/>
          <w:b/>
          <w:bCs/>
          <w:color w:val="2F5496" w:themeColor="accent1" w:themeShade="BF"/>
          <w:sz w:val="28"/>
          <w:szCs w:val="28"/>
          <w:u w:val="single"/>
        </w:rPr>
      </w:pPr>
      <w:r w:rsidRPr="00357CB5">
        <w:rPr>
          <w:rFonts w:ascii="Times New Roman" w:hAnsi="Times New Roman" w:cs="Times New Roman"/>
          <w:b/>
          <w:bCs/>
          <w:color w:val="2F5496" w:themeColor="accent1" w:themeShade="BF"/>
          <w:sz w:val="28"/>
          <w:szCs w:val="28"/>
          <w:u w:val="single"/>
        </w:rPr>
        <w:lastRenderedPageBreak/>
        <w:t>REFERENCES</w:t>
      </w:r>
    </w:p>
    <w:p w14:paraId="4E2AF9FD" w14:textId="61C53C0B" w:rsidR="004A6433" w:rsidRDefault="004A6433" w:rsidP="004148F8">
      <w:pPr>
        <w:jc w:val="center"/>
        <w:rPr>
          <w:rFonts w:ascii="Times New Roman" w:hAnsi="Times New Roman" w:cs="Times New Roman"/>
          <w:b/>
          <w:bCs/>
          <w:sz w:val="32"/>
          <w:szCs w:val="32"/>
        </w:rPr>
      </w:pPr>
    </w:p>
    <w:p w14:paraId="3FEE0ED0" w14:textId="77777777" w:rsidR="004A6433" w:rsidRDefault="004A6433" w:rsidP="004A6433">
      <w:hyperlink r:id="rId31" w:history="1">
        <w:r>
          <w:rPr>
            <w:rStyle w:val="Hyperlink"/>
          </w:rPr>
          <w:t>https://docs.atlas.mongodb.com/</w:t>
        </w:r>
      </w:hyperlink>
    </w:p>
    <w:p w14:paraId="2ABB2046" w14:textId="77777777" w:rsidR="004A6433" w:rsidRDefault="004A6433" w:rsidP="004A6433">
      <w:hyperlink r:id="rId32" w:history="1">
        <w:r>
          <w:rPr>
            <w:rStyle w:val="Hyperlink"/>
          </w:rPr>
          <w:t>http://flask.palletsprojects.com/en/1.1.x/</w:t>
        </w:r>
      </w:hyperlink>
    </w:p>
    <w:p w14:paraId="67D1E7AE" w14:textId="77777777" w:rsidR="004A6433" w:rsidRDefault="004A6433" w:rsidP="004A6433">
      <w:hyperlink r:id="rId33" w:history="1">
        <w:r>
          <w:rPr>
            <w:rStyle w:val="Hyperlink"/>
          </w:rPr>
          <w:t>https://framework7.io/docs/</w:t>
        </w:r>
      </w:hyperlink>
    </w:p>
    <w:p w14:paraId="7AB1FEA3" w14:textId="77777777" w:rsidR="004A6433" w:rsidRDefault="004A6433" w:rsidP="004A6433">
      <w:hyperlink r:id="rId34" w:history="1">
        <w:r>
          <w:rPr>
            <w:rStyle w:val="Hyperlink"/>
          </w:rPr>
          <w:t>https://devcenter.heroku.com/categories/reference</w:t>
        </w:r>
      </w:hyperlink>
    </w:p>
    <w:p w14:paraId="198299CB" w14:textId="77777777" w:rsidR="004A6433" w:rsidRDefault="004A6433" w:rsidP="004A6433">
      <w:hyperlink r:id="rId35" w:history="1">
        <w:r>
          <w:rPr>
            <w:rStyle w:val="Hyperlink"/>
          </w:rPr>
          <w:t>https://pimylifeup.com/raspberry-pi-rfid-rc522/</w:t>
        </w:r>
      </w:hyperlink>
    </w:p>
    <w:p w14:paraId="4252CDD9" w14:textId="77777777" w:rsidR="004A6433" w:rsidRDefault="004A6433" w:rsidP="004A6433">
      <w:hyperlink r:id="rId36" w:history="1">
        <w:r>
          <w:rPr>
            <w:rStyle w:val="Hyperlink"/>
          </w:rPr>
          <w:t>https://stackoverflow.com/</w:t>
        </w:r>
      </w:hyperlink>
    </w:p>
    <w:p w14:paraId="669D69BB" w14:textId="77777777" w:rsidR="004A6433" w:rsidRDefault="004A6433" w:rsidP="004148F8">
      <w:pPr>
        <w:jc w:val="center"/>
        <w:rPr>
          <w:rFonts w:ascii="Times New Roman" w:hAnsi="Times New Roman" w:cs="Times New Roman"/>
          <w:b/>
          <w:bCs/>
          <w:sz w:val="32"/>
          <w:szCs w:val="32"/>
        </w:rPr>
      </w:pPr>
    </w:p>
    <w:p w14:paraId="59544DB8" w14:textId="12367A11" w:rsidR="004148F8" w:rsidRDefault="004148F8" w:rsidP="004148F8">
      <w:pPr>
        <w:jc w:val="center"/>
        <w:rPr>
          <w:rFonts w:ascii="Times New Roman" w:hAnsi="Times New Roman" w:cs="Times New Roman"/>
          <w:b/>
          <w:bCs/>
          <w:sz w:val="32"/>
          <w:szCs w:val="32"/>
        </w:rPr>
      </w:pPr>
    </w:p>
    <w:p w14:paraId="40EF40D8" w14:textId="23BBE942" w:rsidR="004148F8" w:rsidRPr="004148F8" w:rsidRDefault="004148F8" w:rsidP="00854C26">
      <w:pPr>
        <w:rPr>
          <w:rFonts w:ascii="Times New Roman" w:hAnsi="Times New Roman" w:cs="Times New Roman"/>
          <w:b/>
          <w:bCs/>
          <w:sz w:val="32"/>
          <w:szCs w:val="32"/>
        </w:rPr>
      </w:pPr>
    </w:p>
    <w:sectPr w:rsidR="004148F8" w:rsidRPr="004148F8" w:rsidSect="000F260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68BF0" w14:textId="77777777" w:rsidR="008E3E85" w:rsidRDefault="008E3E85" w:rsidP="009A2CF3">
      <w:pPr>
        <w:spacing w:after="0" w:line="240" w:lineRule="auto"/>
      </w:pPr>
      <w:r>
        <w:separator/>
      </w:r>
    </w:p>
  </w:endnote>
  <w:endnote w:type="continuationSeparator" w:id="0">
    <w:p w14:paraId="577BA7B1" w14:textId="77777777" w:rsidR="008E3E85" w:rsidRDefault="008E3E85" w:rsidP="009A2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EF1C6" w14:textId="77777777" w:rsidR="008E3E85" w:rsidRDefault="008E3E85" w:rsidP="009A2CF3">
      <w:pPr>
        <w:spacing w:after="0" w:line="240" w:lineRule="auto"/>
      </w:pPr>
      <w:r>
        <w:separator/>
      </w:r>
    </w:p>
  </w:footnote>
  <w:footnote w:type="continuationSeparator" w:id="0">
    <w:p w14:paraId="162F192B" w14:textId="77777777" w:rsidR="008E3E85" w:rsidRDefault="008E3E85" w:rsidP="009A2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36F6E"/>
    <w:multiLevelType w:val="hybridMultilevel"/>
    <w:tmpl w:val="32E26C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4F93714B"/>
    <w:multiLevelType w:val="hybridMultilevel"/>
    <w:tmpl w:val="40600C5A"/>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start w:val="1"/>
      <w:numFmt w:val="bullet"/>
      <w:lvlText w:val=""/>
      <w:lvlJc w:val="left"/>
      <w:pPr>
        <w:ind w:left="4462" w:hanging="360"/>
      </w:pPr>
      <w:rPr>
        <w:rFonts w:ascii="Wingdings" w:hAnsi="Wingdings" w:hint="default"/>
      </w:rPr>
    </w:lvl>
    <w:lvl w:ilvl="6" w:tplc="40090001">
      <w:start w:val="1"/>
      <w:numFmt w:val="bullet"/>
      <w:lvlText w:val=""/>
      <w:lvlJc w:val="left"/>
      <w:pPr>
        <w:ind w:left="5182" w:hanging="360"/>
      </w:pPr>
      <w:rPr>
        <w:rFonts w:ascii="Symbol" w:hAnsi="Symbol" w:hint="default"/>
      </w:rPr>
    </w:lvl>
    <w:lvl w:ilvl="7" w:tplc="40090003">
      <w:start w:val="1"/>
      <w:numFmt w:val="bullet"/>
      <w:lvlText w:val="o"/>
      <w:lvlJc w:val="left"/>
      <w:pPr>
        <w:ind w:left="5902" w:hanging="360"/>
      </w:pPr>
      <w:rPr>
        <w:rFonts w:ascii="Courier New" w:hAnsi="Courier New" w:cs="Courier New" w:hint="default"/>
      </w:rPr>
    </w:lvl>
    <w:lvl w:ilvl="8" w:tplc="40090005">
      <w:start w:val="1"/>
      <w:numFmt w:val="bullet"/>
      <w:lvlText w:val=""/>
      <w:lvlJc w:val="left"/>
      <w:pPr>
        <w:ind w:left="6622" w:hanging="360"/>
      </w:pPr>
      <w:rPr>
        <w:rFonts w:ascii="Wingdings" w:hAnsi="Wingdings" w:hint="default"/>
      </w:rPr>
    </w:lvl>
  </w:abstractNum>
  <w:abstractNum w:abstractNumId="2" w15:restartNumberingAfterBreak="0">
    <w:nsid w:val="5BC315F3"/>
    <w:multiLevelType w:val="hybridMultilevel"/>
    <w:tmpl w:val="4D54F48E"/>
    <w:lvl w:ilvl="0" w:tplc="10AC0B92">
      <w:start w:val="1"/>
      <w:numFmt w:val="decimal"/>
      <w:lvlText w:val="%1."/>
      <w:lvlJc w:val="left"/>
      <w:pPr>
        <w:ind w:left="720" w:hanging="360"/>
      </w:pPr>
      <w:rPr>
        <w:rFonts w:ascii="Times New Roman" w:eastAsia="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FA4A7E"/>
    <w:multiLevelType w:val="hybridMultilevel"/>
    <w:tmpl w:val="3234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0C"/>
    <w:rsid w:val="000142CF"/>
    <w:rsid w:val="000B6751"/>
    <w:rsid w:val="000F260C"/>
    <w:rsid w:val="002A543A"/>
    <w:rsid w:val="002A5510"/>
    <w:rsid w:val="002B74CC"/>
    <w:rsid w:val="0030365D"/>
    <w:rsid w:val="00322EEF"/>
    <w:rsid w:val="003512EC"/>
    <w:rsid w:val="00357CB5"/>
    <w:rsid w:val="004148F8"/>
    <w:rsid w:val="00483EF4"/>
    <w:rsid w:val="004A6433"/>
    <w:rsid w:val="00654F74"/>
    <w:rsid w:val="00686787"/>
    <w:rsid w:val="00687860"/>
    <w:rsid w:val="006F286C"/>
    <w:rsid w:val="00854C26"/>
    <w:rsid w:val="008E3E85"/>
    <w:rsid w:val="009A2CF3"/>
    <w:rsid w:val="00AD5C80"/>
    <w:rsid w:val="00BD0F6E"/>
    <w:rsid w:val="00BE5BCF"/>
    <w:rsid w:val="00BF3AA5"/>
    <w:rsid w:val="00CC53DD"/>
    <w:rsid w:val="00CE7610"/>
    <w:rsid w:val="00D160AF"/>
    <w:rsid w:val="00DA5078"/>
    <w:rsid w:val="00ED2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02C3"/>
  <w15:chartTrackingRefBased/>
  <w15:docId w15:val="{DEF813AC-F836-4FD0-9888-0865F21F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160AF"/>
    <w:pPr>
      <w:keepNext/>
      <w:keepLines/>
      <w:spacing w:after="0"/>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D160AF"/>
    <w:pPr>
      <w:keepNext/>
      <w:keepLines/>
      <w:spacing w:after="0"/>
      <w:ind w:left="10"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1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0F6E"/>
    <w:pPr>
      <w:ind w:left="720"/>
      <w:contextualSpacing/>
    </w:pPr>
  </w:style>
  <w:style w:type="paragraph" w:styleId="NormalWeb">
    <w:name w:val="Normal (Web)"/>
    <w:basedOn w:val="Normal"/>
    <w:uiPriority w:val="99"/>
    <w:semiHidden/>
    <w:unhideWhenUsed/>
    <w:rsid w:val="006867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6787"/>
    <w:rPr>
      <w:color w:val="0000FF"/>
      <w:u w:val="single"/>
    </w:rPr>
  </w:style>
  <w:style w:type="character" w:customStyle="1" w:styleId="Heading1Char">
    <w:name w:val="Heading 1 Char"/>
    <w:basedOn w:val="DefaultParagraphFont"/>
    <w:link w:val="Heading1"/>
    <w:rsid w:val="00D160AF"/>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D160AF"/>
    <w:rPr>
      <w:rFonts w:ascii="Times New Roman" w:eastAsia="Times New Roman" w:hAnsi="Times New Roman" w:cs="Times New Roman"/>
      <w:b/>
      <w:color w:val="000000"/>
      <w:sz w:val="28"/>
      <w:u w:val="single" w:color="000000"/>
    </w:rPr>
  </w:style>
  <w:style w:type="paragraph" w:styleId="Header">
    <w:name w:val="header"/>
    <w:basedOn w:val="Normal"/>
    <w:link w:val="HeaderChar"/>
    <w:uiPriority w:val="99"/>
    <w:unhideWhenUsed/>
    <w:rsid w:val="009A2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F3"/>
  </w:style>
  <w:style w:type="paragraph" w:styleId="Footer">
    <w:name w:val="footer"/>
    <w:basedOn w:val="Normal"/>
    <w:link w:val="FooterChar"/>
    <w:uiPriority w:val="99"/>
    <w:unhideWhenUsed/>
    <w:rsid w:val="009A2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298576">
      <w:bodyDiv w:val="1"/>
      <w:marLeft w:val="0"/>
      <w:marRight w:val="0"/>
      <w:marTop w:val="0"/>
      <w:marBottom w:val="0"/>
      <w:divBdr>
        <w:top w:val="none" w:sz="0" w:space="0" w:color="auto"/>
        <w:left w:val="none" w:sz="0" w:space="0" w:color="auto"/>
        <w:bottom w:val="none" w:sz="0" w:space="0" w:color="auto"/>
        <w:right w:val="none" w:sz="0" w:space="0" w:color="auto"/>
      </w:divBdr>
    </w:div>
    <w:div w:id="750346687">
      <w:bodyDiv w:val="1"/>
      <w:marLeft w:val="0"/>
      <w:marRight w:val="0"/>
      <w:marTop w:val="0"/>
      <w:marBottom w:val="0"/>
      <w:divBdr>
        <w:top w:val="none" w:sz="0" w:space="0" w:color="auto"/>
        <w:left w:val="none" w:sz="0" w:space="0" w:color="auto"/>
        <w:bottom w:val="none" w:sz="0" w:space="0" w:color="auto"/>
        <w:right w:val="none" w:sz="0" w:space="0" w:color="auto"/>
      </w:divBdr>
    </w:div>
    <w:div w:id="1386561225">
      <w:bodyDiv w:val="1"/>
      <w:marLeft w:val="0"/>
      <w:marRight w:val="0"/>
      <w:marTop w:val="0"/>
      <w:marBottom w:val="0"/>
      <w:divBdr>
        <w:top w:val="none" w:sz="0" w:space="0" w:color="auto"/>
        <w:left w:val="none" w:sz="0" w:space="0" w:color="auto"/>
        <w:bottom w:val="none" w:sz="0" w:space="0" w:color="auto"/>
        <w:right w:val="none" w:sz="0" w:space="0" w:color="auto"/>
      </w:divBdr>
    </w:div>
    <w:div w:id="1768112575">
      <w:bodyDiv w:val="1"/>
      <w:marLeft w:val="0"/>
      <w:marRight w:val="0"/>
      <w:marTop w:val="0"/>
      <w:marBottom w:val="0"/>
      <w:divBdr>
        <w:top w:val="none" w:sz="0" w:space="0" w:color="auto"/>
        <w:left w:val="none" w:sz="0" w:space="0" w:color="auto"/>
        <w:bottom w:val="none" w:sz="0" w:space="0" w:color="auto"/>
        <w:right w:val="none" w:sz="0" w:space="0" w:color="auto"/>
      </w:divBdr>
    </w:div>
    <w:div w:id="178920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evcenter.heroku.com/categories/referenc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framework7.io/doc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flask.palletsprojects.com/en/1.1.x/"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overflow.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docs.atlas.mongodb.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imylifeup.com/raspberry-pi-rfid-rc522/"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13198</TotalTime>
  <Pages>24</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DT</dc:creator>
  <cp:keywords/>
  <dc:description/>
  <cp:lastModifiedBy>Pooja DT</cp:lastModifiedBy>
  <cp:revision>26</cp:revision>
  <dcterms:created xsi:type="dcterms:W3CDTF">2019-09-30T17:19:00Z</dcterms:created>
  <dcterms:modified xsi:type="dcterms:W3CDTF">2019-11-14T19:28:00Z</dcterms:modified>
</cp:coreProperties>
</file>